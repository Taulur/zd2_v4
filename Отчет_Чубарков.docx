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16CE" w:rsidRPr="002142A5" w:rsidRDefault="00CB13B0">
      <w:pPr>
        <w:spacing w:after="160"/>
        <w:jc w:val="center"/>
        <w:rPr>
          <w:sz w:val="28"/>
          <w:szCs w:val="28"/>
          <w:lang w:val="ru-RU"/>
        </w:rPr>
      </w:pPr>
      <w:bookmarkStart w:id="0" w:name="_Hlk182155095"/>
      <w:bookmarkEnd w:id="0"/>
      <w:r w:rsidRPr="002142A5">
        <w:rPr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:rsidR="00BB16CE" w:rsidRPr="002142A5" w:rsidRDefault="00CB13B0">
      <w:pPr>
        <w:spacing w:after="160"/>
        <w:jc w:val="center"/>
        <w:rPr>
          <w:sz w:val="28"/>
          <w:szCs w:val="28"/>
          <w:lang w:val="ru-RU"/>
        </w:rPr>
      </w:pPr>
      <w:r w:rsidRPr="002142A5">
        <w:rPr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:rsidR="00BB16CE" w:rsidRPr="002142A5" w:rsidRDefault="00BB16CE">
      <w:pPr>
        <w:spacing w:after="160"/>
        <w:rPr>
          <w:sz w:val="28"/>
          <w:szCs w:val="28"/>
          <w:lang w:val="ru-RU"/>
        </w:rPr>
      </w:pPr>
    </w:p>
    <w:p w:rsidR="00BB16CE" w:rsidRPr="002142A5" w:rsidRDefault="00BB16CE">
      <w:pPr>
        <w:spacing w:after="160"/>
        <w:rPr>
          <w:sz w:val="28"/>
          <w:szCs w:val="28"/>
          <w:lang w:val="ru-RU"/>
        </w:rPr>
      </w:pPr>
    </w:p>
    <w:p w:rsidR="00BB16CE" w:rsidRPr="002142A5" w:rsidRDefault="00BB16CE">
      <w:pPr>
        <w:spacing w:after="160"/>
        <w:rPr>
          <w:sz w:val="28"/>
          <w:szCs w:val="28"/>
          <w:lang w:val="ru-RU"/>
        </w:rPr>
      </w:pPr>
    </w:p>
    <w:p w:rsidR="00BB16CE" w:rsidRPr="002142A5" w:rsidRDefault="00BB16CE">
      <w:pPr>
        <w:spacing w:after="160"/>
        <w:rPr>
          <w:sz w:val="28"/>
          <w:szCs w:val="28"/>
          <w:lang w:val="ru-RU"/>
        </w:rPr>
      </w:pPr>
    </w:p>
    <w:p w:rsidR="00BB16CE" w:rsidRPr="002142A5" w:rsidRDefault="00BB16CE">
      <w:pPr>
        <w:spacing w:after="160"/>
        <w:rPr>
          <w:sz w:val="28"/>
          <w:szCs w:val="28"/>
          <w:lang w:val="ru-RU"/>
        </w:rPr>
      </w:pPr>
    </w:p>
    <w:p w:rsidR="00BB16CE" w:rsidRPr="002142A5" w:rsidRDefault="00BB16CE">
      <w:pPr>
        <w:spacing w:after="160"/>
        <w:rPr>
          <w:sz w:val="28"/>
          <w:szCs w:val="28"/>
          <w:lang w:val="ru-RU"/>
        </w:rPr>
      </w:pPr>
    </w:p>
    <w:p w:rsidR="00BB16CE" w:rsidRPr="002142A5" w:rsidRDefault="00BB16CE">
      <w:pPr>
        <w:spacing w:after="160"/>
        <w:rPr>
          <w:sz w:val="28"/>
          <w:szCs w:val="28"/>
          <w:lang w:val="ru-RU"/>
        </w:rPr>
      </w:pPr>
    </w:p>
    <w:p w:rsidR="00BB16CE" w:rsidRPr="002142A5" w:rsidRDefault="00BB16CE">
      <w:pPr>
        <w:spacing w:after="160"/>
        <w:rPr>
          <w:sz w:val="28"/>
          <w:szCs w:val="28"/>
          <w:lang w:val="ru-RU"/>
        </w:rPr>
      </w:pPr>
    </w:p>
    <w:p w:rsidR="00BB16CE" w:rsidRPr="002142A5" w:rsidRDefault="00BB16CE">
      <w:pPr>
        <w:spacing w:after="160"/>
        <w:rPr>
          <w:sz w:val="28"/>
          <w:szCs w:val="28"/>
          <w:lang w:val="ru-RU"/>
        </w:rPr>
      </w:pPr>
    </w:p>
    <w:p w:rsidR="00B235E4" w:rsidRDefault="00CB13B0">
      <w:pPr>
        <w:spacing w:after="160"/>
        <w:jc w:val="center"/>
        <w:rPr>
          <w:b/>
          <w:sz w:val="28"/>
          <w:szCs w:val="28"/>
        </w:rPr>
      </w:pPr>
      <w:r w:rsidRPr="002142A5">
        <w:rPr>
          <w:sz w:val="28"/>
          <w:szCs w:val="28"/>
          <w:lang w:val="ru-RU"/>
        </w:rPr>
        <w:t>Отчёт по программе «</w:t>
      </w:r>
      <w:r w:rsidRPr="002142A5">
        <w:rPr>
          <w:b/>
          <w:bCs/>
          <w:sz w:val="28"/>
          <w:szCs w:val="28"/>
          <w:lang w:val="ru-RU"/>
        </w:rPr>
        <w:t>Практическая работа №</w:t>
      </w:r>
      <w:r w:rsidR="002142A5" w:rsidRPr="002142A5">
        <w:rPr>
          <w:b/>
          <w:bCs/>
          <w:sz w:val="28"/>
          <w:szCs w:val="28"/>
          <w:lang w:val="ru-RU"/>
        </w:rPr>
        <w:t>2</w:t>
      </w:r>
      <w:r w:rsidRPr="002142A5">
        <w:rPr>
          <w:b/>
          <w:bCs/>
          <w:sz w:val="28"/>
          <w:szCs w:val="28"/>
          <w:lang w:val="ru-RU"/>
        </w:rPr>
        <w:t xml:space="preserve">. </w:t>
      </w:r>
      <w:r w:rsidR="00B235E4" w:rsidRPr="00B235E4">
        <w:rPr>
          <w:b/>
          <w:sz w:val="28"/>
          <w:szCs w:val="28"/>
        </w:rPr>
        <w:t>«</w:t>
      </w:r>
      <w:proofErr w:type="spellStart"/>
      <w:r w:rsidR="00B235E4" w:rsidRPr="00B235E4">
        <w:rPr>
          <w:b/>
          <w:sz w:val="28"/>
          <w:szCs w:val="28"/>
        </w:rPr>
        <w:t>Список</w:t>
      </w:r>
      <w:proofErr w:type="spellEnd"/>
      <w:r w:rsidR="00B235E4" w:rsidRPr="00B235E4">
        <w:rPr>
          <w:b/>
          <w:sz w:val="28"/>
          <w:szCs w:val="28"/>
        </w:rPr>
        <w:t xml:space="preserve"> </w:t>
      </w:r>
      <w:proofErr w:type="spellStart"/>
      <w:r w:rsidR="00B235E4" w:rsidRPr="00B235E4">
        <w:rPr>
          <w:b/>
          <w:sz w:val="28"/>
          <w:szCs w:val="28"/>
        </w:rPr>
        <w:t>дел</w:t>
      </w:r>
      <w:proofErr w:type="spellEnd"/>
      <w:r w:rsidR="00B235E4" w:rsidRPr="00B235E4">
        <w:rPr>
          <w:b/>
          <w:sz w:val="28"/>
          <w:szCs w:val="28"/>
        </w:rPr>
        <w:t>»</w:t>
      </w:r>
    </w:p>
    <w:p w:rsidR="00BB16CE" w:rsidRPr="002142A5" w:rsidRDefault="00B235E4">
      <w:pPr>
        <w:spacing w:after="160"/>
        <w:jc w:val="center"/>
        <w:rPr>
          <w:sz w:val="28"/>
          <w:szCs w:val="28"/>
          <w:lang w:val="ru-RU"/>
        </w:rPr>
      </w:pPr>
      <w:r w:rsidRPr="00B235E4">
        <w:rPr>
          <w:b/>
          <w:sz w:val="28"/>
          <w:szCs w:val="28"/>
        </w:rPr>
        <w:t xml:space="preserve"> (</w:t>
      </w:r>
      <w:proofErr w:type="spellStart"/>
      <w:r w:rsidRPr="00B235E4">
        <w:rPr>
          <w:b/>
          <w:sz w:val="28"/>
          <w:szCs w:val="28"/>
        </w:rPr>
        <w:t>Умные</w:t>
      </w:r>
      <w:proofErr w:type="spellEnd"/>
      <w:r w:rsidRPr="00B235E4">
        <w:rPr>
          <w:b/>
          <w:sz w:val="28"/>
          <w:szCs w:val="28"/>
        </w:rPr>
        <w:t xml:space="preserve"> </w:t>
      </w:r>
      <w:proofErr w:type="spellStart"/>
      <w:proofErr w:type="gramStart"/>
      <w:r w:rsidRPr="00B235E4">
        <w:rPr>
          <w:b/>
          <w:sz w:val="28"/>
          <w:szCs w:val="28"/>
        </w:rPr>
        <w:t>часы</w:t>
      </w:r>
      <w:proofErr w:type="spellEnd"/>
      <w:r w:rsidRPr="00B235E4">
        <w:rPr>
          <w:b/>
          <w:sz w:val="28"/>
          <w:szCs w:val="28"/>
        </w:rPr>
        <w:t>)»</w:t>
      </w:r>
      <w:proofErr w:type="gramEnd"/>
    </w:p>
    <w:p w:rsidR="00BB16CE" w:rsidRPr="002142A5" w:rsidRDefault="00BB16CE">
      <w:pPr>
        <w:spacing w:after="160"/>
        <w:rPr>
          <w:sz w:val="28"/>
          <w:szCs w:val="28"/>
          <w:lang w:val="ru-RU"/>
        </w:rPr>
      </w:pPr>
    </w:p>
    <w:p w:rsidR="00BB16CE" w:rsidRPr="002142A5" w:rsidRDefault="00BB16CE">
      <w:pPr>
        <w:spacing w:after="160"/>
        <w:rPr>
          <w:sz w:val="28"/>
          <w:szCs w:val="28"/>
          <w:lang w:val="ru-RU"/>
        </w:rPr>
      </w:pPr>
    </w:p>
    <w:p w:rsidR="00BB16CE" w:rsidRPr="002142A5" w:rsidRDefault="00BB16CE">
      <w:pPr>
        <w:spacing w:after="160"/>
        <w:rPr>
          <w:sz w:val="28"/>
          <w:szCs w:val="28"/>
          <w:lang w:val="ru-RU"/>
        </w:rPr>
      </w:pPr>
    </w:p>
    <w:p w:rsidR="00BB16CE" w:rsidRPr="002142A5" w:rsidRDefault="00BB16CE">
      <w:pPr>
        <w:spacing w:after="160"/>
        <w:rPr>
          <w:sz w:val="28"/>
          <w:szCs w:val="28"/>
          <w:lang w:val="ru-RU"/>
        </w:rPr>
      </w:pPr>
    </w:p>
    <w:p w:rsidR="00BB16CE" w:rsidRPr="002142A5" w:rsidRDefault="00BB16CE">
      <w:pPr>
        <w:spacing w:after="160"/>
        <w:rPr>
          <w:sz w:val="28"/>
          <w:szCs w:val="28"/>
          <w:lang w:val="ru-RU"/>
        </w:rPr>
      </w:pPr>
    </w:p>
    <w:p w:rsidR="00BB16CE" w:rsidRPr="002142A5" w:rsidRDefault="00BB16CE">
      <w:pPr>
        <w:spacing w:after="160"/>
        <w:rPr>
          <w:sz w:val="28"/>
          <w:szCs w:val="28"/>
          <w:lang w:val="ru-RU"/>
        </w:rPr>
      </w:pPr>
    </w:p>
    <w:p w:rsidR="00BB16CE" w:rsidRPr="002142A5" w:rsidRDefault="00BB16CE">
      <w:pPr>
        <w:spacing w:after="160"/>
        <w:rPr>
          <w:sz w:val="28"/>
          <w:szCs w:val="28"/>
          <w:lang w:val="ru-RU"/>
        </w:rPr>
      </w:pPr>
    </w:p>
    <w:p w:rsidR="00BB16CE" w:rsidRPr="002142A5" w:rsidRDefault="00BB16CE">
      <w:pPr>
        <w:spacing w:after="160"/>
        <w:rPr>
          <w:sz w:val="28"/>
          <w:szCs w:val="28"/>
          <w:lang w:val="ru-RU"/>
        </w:rPr>
      </w:pPr>
    </w:p>
    <w:p w:rsidR="00BB16CE" w:rsidRPr="002142A5" w:rsidRDefault="00CB13B0">
      <w:pPr>
        <w:spacing w:after="160"/>
        <w:jc w:val="right"/>
        <w:rPr>
          <w:sz w:val="28"/>
          <w:szCs w:val="28"/>
          <w:lang w:val="ru-RU"/>
        </w:rPr>
      </w:pPr>
      <w:r w:rsidRPr="002142A5">
        <w:rPr>
          <w:sz w:val="28"/>
          <w:szCs w:val="28"/>
          <w:lang w:val="ru-RU"/>
        </w:rPr>
        <w:t xml:space="preserve">Выполнил: </w:t>
      </w:r>
      <w:proofErr w:type="spellStart"/>
      <w:r w:rsidRPr="002142A5">
        <w:rPr>
          <w:sz w:val="28"/>
          <w:szCs w:val="28"/>
          <w:lang w:val="ru-RU"/>
        </w:rPr>
        <w:t>Чубарков</w:t>
      </w:r>
      <w:proofErr w:type="spellEnd"/>
      <w:r w:rsidRPr="002142A5">
        <w:rPr>
          <w:sz w:val="28"/>
          <w:szCs w:val="28"/>
          <w:lang w:val="ru-RU"/>
        </w:rPr>
        <w:t xml:space="preserve"> Матвей Викторович</w:t>
      </w:r>
    </w:p>
    <w:p w:rsidR="00BB16CE" w:rsidRPr="002142A5" w:rsidRDefault="00CB13B0">
      <w:pPr>
        <w:spacing w:after="160"/>
        <w:jc w:val="right"/>
        <w:rPr>
          <w:sz w:val="28"/>
          <w:szCs w:val="28"/>
          <w:lang w:val="ru-RU"/>
        </w:rPr>
      </w:pPr>
      <w:r w:rsidRPr="002142A5">
        <w:rPr>
          <w:sz w:val="28"/>
          <w:szCs w:val="28"/>
          <w:lang w:val="ru-RU"/>
        </w:rPr>
        <w:t>Группа: ПР-31</w:t>
      </w:r>
    </w:p>
    <w:p w:rsidR="00BB16CE" w:rsidRPr="002142A5" w:rsidRDefault="00CB13B0">
      <w:pPr>
        <w:spacing w:after="160"/>
        <w:jc w:val="right"/>
        <w:rPr>
          <w:sz w:val="28"/>
          <w:szCs w:val="28"/>
          <w:lang w:val="ru-RU"/>
        </w:rPr>
      </w:pPr>
      <w:r w:rsidRPr="002142A5">
        <w:rPr>
          <w:sz w:val="28"/>
          <w:szCs w:val="28"/>
          <w:lang w:val="ru-RU"/>
        </w:rPr>
        <w:t>Преподаватель: Мирошниченко Г.В</w:t>
      </w:r>
    </w:p>
    <w:p w:rsidR="00BB16CE" w:rsidRPr="002142A5" w:rsidRDefault="00BB16CE">
      <w:pPr>
        <w:spacing w:after="160"/>
        <w:jc w:val="center"/>
        <w:rPr>
          <w:sz w:val="28"/>
          <w:szCs w:val="28"/>
          <w:lang w:val="ru-RU"/>
        </w:rPr>
      </w:pPr>
    </w:p>
    <w:p w:rsidR="00BB16CE" w:rsidRPr="002142A5" w:rsidRDefault="00BB16CE">
      <w:pPr>
        <w:spacing w:after="160"/>
        <w:jc w:val="center"/>
        <w:rPr>
          <w:sz w:val="28"/>
          <w:szCs w:val="28"/>
          <w:lang w:val="ru-RU"/>
        </w:rPr>
      </w:pPr>
    </w:p>
    <w:p w:rsidR="00BB16CE" w:rsidRPr="002142A5" w:rsidRDefault="00BB16CE">
      <w:pPr>
        <w:spacing w:after="160"/>
        <w:jc w:val="center"/>
        <w:rPr>
          <w:sz w:val="28"/>
          <w:szCs w:val="28"/>
          <w:lang w:val="ru-RU"/>
        </w:rPr>
      </w:pPr>
    </w:p>
    <w:p w:rsidR="00BB16CE" w:rsidRPr="002142A5" w:rsidRDefault="00BB16CE">
      <w:pPr>
        <w:spacing w:after="160"/>
        <w:jc w:val="center"/>
        <w:rPr>
          <w:sz w:val="28"/>
          <w:szCs w:val="28"/>
          <w:lang w:val="ru-RU"/>
        </w:rPr>
      </w:pPr>
    </w:p>
    <w:p w:rsidR="00BB16CE" w:rsidRPr="002142A5" w:rsidRDefault="00CB13B0">
      <w:pPr>
        <w:spacing w:after="160"/>
        <w:jc w:val="center"/>
        <w:rPr>
          <w:sz w:val="28"/>
          <w:szCs w:val="28"/>
          <w:lang w:val="ru-RU"/>
        </w:rPr>
      </w:pPr>
      <w:r w:rsidRPr="002142A5">
        <w:rPr>
          <w:sz w:val="28"/>
          <w:szCs w:val="28"/>
          <w:lang w:val="ru-RU"/>
        </w:rPr>
        <w:t xml:space="preserve">2024 </w:t>
      </w:r>
    </w:p>
    <w:p w:rsidR="00BB16CE" w:rsidRDefault="00CB13B0">
      <w:pPr>
        <w:spacing w:after="160"/>
        <w:jc w:val="center"/>
        <w:rPr>
          <w:b/>
          <w:bCs/>
          <w:sz w:val="28"/>
          <w:szCs w:val="28"/>
          <w:lang w:val="ru-RU"/>
        </w:rPr>
      </w:pPr>
      <w:r w:rsidRPr="002142A5">
        <w:rPr>
          <w:b/>
          <w:bCs/>
          <w:sz w:val="28"/>
          <w:szCs w:val="28"/>
          <w:lang w:val="ru-RU"/>
        </w:rPr>
        <w:t>Вариант 5</w:t>
      </w:r>
    </w:p>
    <w:p w:rsidR="00B235E4" w:rsidRDefault="00B235E4">
      <w:pPr>
        <w:spacing w:after="160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FC108B1" wp14:editId="6DCED3F1">
            <wp:extent cx="5861050" cy="2958465"/>
            <wp:effectExtent l="0" t="0" r="6350" b="0"/>
            <wp:docPr id="11" name="Изображение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"/>
                    <pic:cNvPicPr/>
                  </pic:nvPicPr>
                  <pic:blipFill>
                    <a:blip r:embed="rId5"/>
                    <a:srcRect l="1283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5E4" w:rsidRPr="002142A5" w:rsidRDefault="00B235E4">
      <w:pPr>
        <w:spacing w:after="160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C74B05D" wp14:editId="6D40C9E7">
            <wp:extent cx="5410200" cy="561975"/>
            <wp:effectExtent l="0" t="0" r="0" b="9525"/>
            <wp:docPr id="12" name="Изображение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6CE" w:rsidRPr="002142A5" w:rsidRDefault="00BB16CE">
      <w:pPr>
        <w:spacing w:after="160"/>
        <w:jc w:val="center"/>
        <w:rPr>
          <w:b/>
          <w:bCs/>
          <w:sz w:val="28"/>
          <w:szCs w:val="28"/>
          <w:lang w:val="ru-RU"/>
        </w:rPr>
      </w:pPr>
    </w:p>
    <w:p w:rsidR="00B235E4" w:rsidRDefault="00CB13B0" w:rsidP="00B235E4">
      <w:pPr>
        <w:spacing w:before="100" w:beforeAutospacing="1" w:after="100" w:afterAutospacing="1"/>
        <w:ind w:left="-360"/>
        <w:jc w:val="both"/>
        <w:rPr>
          <w:bCs/>
          <w:sz w:val="28"/>
          <w:szCs w:val="28"/>
          <w:lang w:val="ru-RU"/>
        </w:rPr>
      </w:pPr>
      <w:r w:rsidRPr="002142A5">
        <w:rPr>
          <w:b/>
          <w:bCs/>
          <w:sz w:val="28"/>
          <w:szCs w:val="28"/>
          <w:lang w:val="ru-RU"/>
        </w:rPr>
        <w:t xml:space="preserve">Входные данные: </w:t>
      </w:r>
      <w:r w:rsidR="00B235E4">
        <w:rPr>
          <w:bCs/>
          <w:sz w:val="28"/>
          <w:szCs w:val="28"/>
        </w:rPr>
        <w:t>login</w:t>
      </w:r>
      <w:r w:rsidR="00B235E4" w:rsidRPr="00B235E4">
        <w:rPr>
          <w:bCs/>
          <w:sz w:val="28"/>
          <w:szCs w:val="28"/>
          <w:lang w:val="ru-RU"/>
        </w:rPr>
        <w:t xml:space="preserve"> - поле для ввода логика, </w:t>
      </w:r>
      <w:r w:rsidR="00B235E4">
        <w:rPr>
          <w:bCs/>
          <w:sz w:val="28"/>
          <w:szCs w:val="28"/>
        </w:rPr>
        <w:t>password</w:t>
      </w:r>
      <w:r w:rsidR="00B235E4" w:rsidRPr="00B235E4">
        <w:rPr>
          <w:bCs/>
          <w:sz w:val="28"/>
          <w:szCs w:val="28"/>
          <w:lang w:val="ru-RU"/>
        </w:rPr>
        <w:t xml:space="preserve"> - поле для ввода пароля, </w:t>
      </w:r>
      <w:proofErr w:type="spellStart"/>
      <w:r w:rsidR="00B235E4">
        <w:rPr>
          <w:bCs/>
          <w:sz w:val="28"/>
          <w:szCs w:val="28"/>
        </w:rPr>
        <w:t>editText</w:t>
      </w:r>
      <w:proofErr w:type="spellEnd"/>
      <w:r w:rsidR="00B235E4" w:rsidRPr="00B235E4">
        <w:rPr>
          <w:bCs/>
          <w:sz w:val="28"/>
          <w:szCs w:val="28"/>
          <w:lang w:val="ru-RU"/>
        </w:rPr>
        <w:t xml:space="preserve"> - поле для ввода новой задачи</w:t>
      </w:r>
    </w:p>
    <w:p w:rsidR="00B235E4" w:rsidRDefault="00CB13B0" w:rsidP="00B235E4">
      <w:pPr>
        <w:spacing w:before="100" w:beforeAutospacing="1" w:after="100" w:afterAutospacing="1"/>
        <w:ind w:left="-360"/>
        <w:jc w:val="both"/>
        <w:rPr>
          <w:bCs/>
          <w:sz w:val="28"/>
          <w:szCs w:val="28"/>
          <w:lang w:val="ru-RU"/>
        </w:rPr>
      </w:pPr>
      <w:r w:rsidRPr="002142A5">
        <w:rPr>
          <w:b/>
          <w:bCs/>
          <w:sz w:val="28"/>
          <w:szCs w:val="28"/>
          <w:lang w:val="ru-RU"/>
        </w:rPr>
        <w:t xml:space="preserve">Выходные данные: </w:t>
      </w:r>
      <w:proofErr w:type="spellStart"/>
      <w:r w:rsidR="00B235E4">
        <w:rPr>
          <w:bCs/>
          <w:sz w:val="28"/>
          <w:szCs w:val="28"/>
        </w:rPr>
        <w:t>listContainer</w:t>
      </w:r>
      <w:proofErr w:type="spellEnd"/>
      <w:r w:rsidR="00B235E4" w:rsidRPr="00B235E4">
        <w:rPr>
          <w:bCs/>
          <w:sz w:val="28"/>
          <w:szCs w:val="28"/>
          <w:lang w:val="ru-RU"/>
        </w:rPr>
        <w:t xml:space="preserve"> - контейнер для вывода списка дел</w:t>
      </w:r>
    </w:p>
    <w:p w:rsidR="00B235E4" w:rsidRPr="00B235E4" w:rsidRDefault="00B235E4" w:rsidP="00B235E4">
      <w:pPr>
        <w:spacing w:before="100" w:beforeAutospacing="1" w:after="100" w:afterAutospacing="1"/>
        <w:ind w:left="-360"/>
        <w:jc w:val="both"/>
        <w:rPr>
          <w:bCs/>
          <w:sz w:val="28"/>
          <w:szCs w:val="28"/>
          <w:lang w:val="ru-RU"/>
        </w:rPr>
      </w:pPr>
      <w:r w:rsidRPr="00B235E4">
        <w:rPr>
          <w:b/>
          <w:bCs/>
          <w:sz w:val="28"/>
          <w:szCs w:val="28"/>
          <w:lang w:val="ru-RU"/>
        </w:rPr>
        <w:t>Структура проекта</w:t>
      </w:r>
      <w:r w:rsidRPr="00B235E4">
        <w:rPr>
          <w:b/>
          <w:bCs/>
          <w:sz w:val="28"/>
          <w:szCs w:val="28"/>
        </w:rPr>
        <w:t>:</w:t>
      </w:r>
    </w:p>
    <w:p w:rsidR="00B235E4" w:rsidRDefault="00B235E4" w:rsidP="00B235E4">
      <w:pPr>
        <w:spacing w:after="160"/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2F01C3" wp14:editId="5A3157E6">
            <wp:extent cx="5175250" cy="1282700"/>
            <wp:effectExtent l="0" t="0" r="6350" b="0"/>
            <wp:docPr id="38" name="Изображение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2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5E4" w:rsidRDefault="00B235E4" w:rsidP="00B235E4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Рис.1. ER - </w:t>
      </w:r>
      <w:proofErr w:type="spellStart"/>
      <w:r>
        <w:rPr>
          <w:sz w:val="28"/>
          <w:szCs w:val="28"/>
        </w:rPr>
        <w:t>диаграмма</w:t>
      </w:r>
      <w:proofErr w:type="spellEnd"/>
    </w:p>
    <w:p w:rsidR="00B235E4" w:rsidRPr="00B235E4" w:rsidRDefault="00B235E4" w:rsidP="00B235E4">
      <w:pPr>
        <w:spacing w:after="160"/>
        <w:jc w:val="both"/>
        <w:rPr>
          <w:b/>
          <w:bCs/>
          <w:sz w:val="28"/>
          <w:szCs w:val="28"/>
        </w:rPr>
      </w:pPr>
    </w:p>
    <w:p w:rsidR="00BB16CE" w:rsidRPr="00B235E4" w:rsidRDefault="00CB13B0" w:rsidP="00B235E4">
      <w:pPr>
        <w:spacing w:after="160"/>
        <w:jc w:val="both"/>
        <w:rPr>
          <w:sz w:val="28"/>
          <w:szCs w:val="28"/>
          <w:lang w:val="ru-RU"/>
        </w:rPr>
      </w:pPr>
      <w:r w:rsidRPr="00B235E4">
        <w:rPr>
          <w:b/>
          <w:bCs/>
          <w:sz w:val="28"/>
          <w:szCs w:val="28"/>
          <w:shd w:val="clear" w:color="auto" w:fill="FFFFFF"/>
          <w:lang w:val="ru-RU"/>
        </w:rPr>
        <w:t>Алгоритм (Блок-Схемы)</w:t>
      </w:r>
    </w:p>
    <w:p w:rsidR="00BB16CE" w:rsidRDefault="00B235E4" w:rsidP="00B235E4">
      <w:pPr>
        <w:spacing w:after="160"/>
        <w:jc w:val="center"/>
      </w:pPr>
      <w:r>
        <w:rPr>
          <w:noProof/>
        </w:rPr>
        <w:drawing>
          <wp:inline distT="0" distB="0" distL="0" distR="0" wp14:anchorId="77BA6C26" wp14:editId="6E0E1818">
            <wp:extent cx="3251200" cy="1993900"/>
            <wp:effectExtent l="0" t="0" r="6350" b="6350"/>
            <wp:docPr id="48" name="Изображение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 3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6CE" w:rsidRDefault="00CB13B0" w:rsidP="00B235E4">
      <w:pPr>
        <w:spacing w:after="160"/>
        <w:jc w:val="center"/>
      </w:pPr>
      <w:r>
        <w:t>(</w:t>
      </w:r>
      <w:proofErr w:type="spellStart"/>
      <w:r>
        <w:t>Рис</w:t>
      </w:r>
      <w:proofErr w:type="spellEnd"/>
      <w:r>
        <w:t xml:space="preserve">. </w:t>
      </w:r>
      <w:r w:rsidR="00B235E4">
        <w:t>2</w:t>
      </w:r>
      <w:r>
        <w:t>.</w:t>
      </w:r>
      <w:r>
        <w:t xml:space="preserve"> </w:t>
      </w:r>
      <w:proofErr w:type="spellStart"/>
      <w:r>
        <w:t>Блок-схема</w:t>
      </w:r>
      <w:proofErr w:type="spellEnd"/>
      <w:r>
        <w:t xml:space="preserve"> </w:t>
      </w:r>
      <w:r w:rsidR="00B235E4">
        <w:t>Login</w:t>
      </w:r>
      <w:r>
        <w:t>)</w:t>
      </w:r>
    </w:p>
    <w:p w:rsidR="00BB16CE" w:rsidRDefault="00B235E4" w:rsidP="00B235E4">
      <w:pPr>
        <w:spacing w:after="160"/>
        <w:jc w:val="center"/>
      </w:pPr>
      <w:r>
        <w:rPr>
          <w:noProof/>
        </w:rPr>
        <w:drawing>
          <wp:inline distT="0" distB="0" distL="0" distR="0" wp14:anchorId="64B31EA0" wp14:editId="2064D69E">
            <wp:extent cx="4343400" cy="3016250"/>
            <wp:effectExtent l="0" t="0" r="0" b="0"/>
            <wp:docPr id="49" name="Изображение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3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6CE" w:rsidRDefault="00CB13B0" w:rsidP="00B235E4">
      <w:pPr>
        <w:spacing w:after="160"/>
        <w:jc w:val="center"/>
      </w:pPr>
      <w:r>
        <w:t>(</w:t>
      </w:r>
      <w:proofErr w:type="spellStart"/>
      <w:r>
        <w:t>Рис</w:t>
      </w:r>
      <w:proofErr w:type="spellEnd"/>
      <w:r>
        <w:t xml:space="preserve">. </w:t>
      </w:r>
      <w:r w:rsidR="00B235E4">
        <w:t>3</w:t>
      </w:r>
      <w:r>
        <w:t xml:space="preserve">. </w:t>
      </w:r>
      <w:proofErr w:type="spellStart"/>
      <w:r>
        <w:t>Блок-схема</w:t>
      </w:r>
      <w:proofErr w:type="spellEnd"/>
      <w:r>
        <w:t xml:space="preserve"> </w:t>
      </w:r>
      <w:r w:rsidR="00B235E4">
        <w:t>Main</w:t>
      </w:r>
      <w:r>
        <w:t>)</w:t>
      </w:r>
    </w:p>
    <w:p w:rsidR="00BB16CE" w:rsidRDefault="00BB16CE">
      <w:pPr>
        <w:spacing w:after="160"/>
      </w:pPr>
    </w:p>
    <w:p w:rsidR="00BB16CE" w:rsidRDefault="00B235E4" w:rsidP="00B235E4">
      <w:pPr>
        <w:spacing w:after="160"/>
        <w:jc w:val="center"/>
      </w:pPr>
      <w:r>
        <w:rPr>
          <w:noProof/>
        </w:rPr>
        <w:drawing>
          <wp:inline distT="0" distB="0" distL="0" distR="0" wp14:anchorId="0BFB7F5D" wp14:editId="4A51B900">
            <wp:extent cx="2501900" cy="1733550"/>
            <wp:effectExtent l="0" t="0" r="0" b="0"/>
            <wp:docPr id="50" name="Изображение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3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5E4" w:rsidRDefault="00B235E4" w:rsidP="00B235E4">
      <w:pPr>
        <w:spacing w:after="160"/>
        <w:jc w:val="center"/>
      </w:pPr>
      <w:r>
        <w:t>(</w:t>
      </w:r>
      <w:proofErr w:type="spellStart"/>
      <w:r>
        <w:t>Рис</w:t>
      </w:r>
      <w:proofErr w:type="spellEnd"/>
      <w:r>
        <w:t xml:space="preserve">. </w:t>
      </w:r>
      <w:r>
        <w:t>4</w:t>
      </w:r>
      <w:r>
        <w:t xml:space="preserve">. </w:t>
      </w:r>
      <w:proofErr w:type="spellStart"/>
      <w:r>
        <w:t>Блок-схема</w:t>
      </w:r>
      <w:proofErr w:type="spellEnd"/>
      <w:r>
        <w:t xml:space="preserve"> </w:t>
      </w:r>
      <w:r>
        <w:t>Images</w:t>
      </w:r>
      <w:r>
        <w:t>)</w:t>
      </w:r>
    </w:p>
    <w:p w:rsidR="00BB16CE" w:rsidRDefault="00BB16CE">
      <w:pPr>
        <w:spacing w:after="160"/>
      </w:pPr>
    </w:p>
    <w:p w:rsidR="00BB16CE" w:rsidRDefault="00B235E4" w:rsidP="00B235E4">
      <w:pPr>
        <w:spacing w:after="160"/>
        <w:jc w:val="center"/>
      </w:pPr>
      <w:r>
        <w:rPr>
          <w:noProof/>
        </w:rPr>
        <w:drawing>
          <wp:inline distT="0" distB="0" distL="0" distR="0" wp14:anchorId="6E7F72BD" wp14:editId="020A6273">
            <wp:extent cx="3130550" cy="2051050"/>
            <wp:effectExtent l="0" t="0" r="0" b="6350"/>
            <wp:docPr id="9" name="Изображение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6CE" w:rsidRPr="00B235E4" w:rsidRDefault="00CB13B0" w:rsidP="00B235E4">
      <w:pPr>
        <w:spacing w:after="160"/>
        <w:jc w:val="center"/>
      </w:pPr>
      <w:r>
        <w:t>(</w:t>
      </w:r>
      <w:proofErr w:type="spellStart"/>
      <w:r>
        <w:t>Рис</w:t>
      </w:r>
      <w:proofErr w:type="spellEnd"/>
      <w:r>
        <w:t xml:space="preserve">. </w:t>
      </w:r>
      <w:r w:rsidR="00B235E4">
        <w:t>5</w:t>
      </w:r>
      <w:r>
        <w:t xml:space="preserve">. </w:t>
      </w:r>
      <w:proofErr w:type="spellStart"/>
      <w:r>
        <w:t>Блок-схема</w:t>
      </w:r>
      <w:proofErr w:type="spellEnd"/>
      <w:r>
        <w:t xml:space="preserve"> </w:t>
      </w:r>
      <w:r w:rsidR="00B235E4">
        <w:t>List</w:t>
      </w:r>
      <w:r>
        <w:t>)</w:t>
      </w:r>
    </w:p>
    <w:p w:rsidR="00BB16CE" w:rsidRDefault="00BB16CE">
      <w:pPr>
        <w:spacing w:after="160"/>
        <w:rPr>
          <w:b/>
          <w:bCs/>
          <w:i/>
          <w:iCs/>
          <w:sz w:val="28"/>
          <w:szCs w:val="28"/>
        </w:rPr>
      </w:pPr>
    </w:p>
    <w:p w:rsidR="00B235E4" w:rsidRDefault="00B235E4">
      <w:pPr>
        <w:spacing w:after="160"/>
        <w:rPr>
          <w:b/>
          <w:bCs/>
          <w:i/>
          <w:iCs/>
          <w:sz w:val="28"/>
          <w:szCs w:val="28"/>
        </w:rPr>
      </w:pPr>
    </w:p>
    <w:p w:rsidR="00B235E4" w:rsidRDefault="00B235E4">
      <w:pPr>
        <w:spacing w:after="160"/>
        <w:rPr>
          <w:b/>
          <w:bCs/>
          <w:i/>
          <w:iCs/>
          <w:sz w:val="28"/>
          <w:szCs w:val="28"/>
        </w:rPr>
      </w:pPr>
    </w:p>
    <w:p w:rsidR="00BB16CE" w:rsidRDefault="00CB13B0" w:rsidP="00AE0C49">
      <w:pPr>
        <w:spacing w:after="160"/>
        <w:rPr>
          <w:sz w:val="28"/>
          <w:szCs w:val="28"/>
        </w:rPr>
      </w:pPr>
      <w:proofErr w:type="spellStart"/>
      <w:r>
        <w:rPr>
          <w:b/>
          <w:bCs/>
          <w:i/>
          <w:iCs/>
          <w:sz w:val="28"/>
          <w:szCs w:val="28"/>
        </w:rPr>
        <w:t>Листинг</w:t>
      </w:r>
      <w:proofErr w:type="spellEnd"/>
      <w:r>
        <w:rPr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b/>
          <w:bCs/>
          <w:i/>
          <w:iCs/>
          <w:sz w:val="28"/>
          <w:szCs w:val="28"/>
        </w:rPr>
        <w:t>программы</w:t>
      </w:r>
      <w:proofErr w:type="spellEnd"/>
      <w:r>
        <w:rPr>
          <w:b/>
          <w:bCs/>
          <w:i/>
          <w:iCs/>
          <w:sz w:val="28"/>
          <w:szCs w:val="28"/>
        </w:rPr>
        <w:t>:</w:t>
      </w:r>
    </w:p>
    <w:p w:rsidR="00AE0C49" w:rsidRDefault="00AE0C49" w:rsidP="00AE0C49">
      <w:pPr>
        <w:spacing w:before="100" w:beforeAutospacing="1" w:after="100" w:afterAutospacing="1"/>
        <w:jc w:val="center"/>
        <w:rPr>
          <w:bCs/>
          <w:sz w:val="28"/>
          <w:szCs w:val="28"/>
          <w:u w:val="single"/>
        </w:rPr>
      </w:pPr>
      <w:proofErr w:type="spellStart"/>
      <w:r>
        <w:rPr>
          <w:bCs/>
          <w:sz w:val="28"/>
          <w:szCs w:val="28"/>
          <w:u w:val="single"/>
        </w:rPr>
        <w:t>Код</w:t>
      </w:r>
      <w:proofErr w:type="spellEnd"/>
      <w:r>
        <w:rPr>
          <w:bCs/>
          <w:sz w:val="28"/>
          <w:szCs w:val="28"/>
          <w:u w:val="single"/>
        </w:rPr>
        <w:t xml:space="preserve"> </w:t>
      </w:r>
      <w:proofErr w:type="spellStart"/>
      <w:r>
        <w:rPr>
          <w:bCs/>
          <w:sz w:val="28"/>
          <w:szCs w:val="28"/>
          <w:u w:val="single"/>
        </w:rPr>
        <w:t>дизайна</w:t>
      </w:r>
      <w:proofErr w:type="spellEnd"/>
      <w:r>
        <w:rPr>
          <w:bCs/>
          <w:sz w:val="28"/>
          <w:szCs w:val="28"/>
          <w:u w:val="single"/>
        </w:rPr>
        <w:t>:</w:t>
      </w:r>
    </w:p>
    <w:p w:rsidR="00AE0C49" w:rsidRDefault="00AE0C49" w:rsidP="00AE0C49">
      <w:pPr>
        <w:spacing w:before="100" w:beforeAutospacing="1" w:after="100" w:afterAutospacing="1"/>
        <w:jc w:val="center"/>
        <w:rPr>
          <w:rFonts w:asciiTheme="minorHAnsi" w:hAnsiTheme="minorHAnsi" w:cstheme="minorBidi"/>
          <w:lang w:val="ru-RU"/>
        </w:rPr>
      </w:pPr>
      <w:r>
        <w:rPr>
          <w:noProof/>
        </w:rPr>
        <w:drawing>
          <wp:inline distT="0" distB="0" distL="0" distR="0">
            <wp:extent cx="3454400" cy="3325091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078" cy="334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</w:rPr>
        <w:t>6</w:t>
      </w:r>
      <w:r>
        <w:rPr>
          <w:sz w:val="28"/>
          <w:szCs w:val="28"/>
        </w:rPr>
        <w:t>. «</w:t>
      </w:r>
      <w:proofErr w:type="spellStart"/>
      <w:r>
        <w:rPr>
          <w:sz w:val="28"/>
          <w:szCs w:val="28"/>
        </w:rPr>
        <w:t>activity_login</w:t>
      </w:r>
      <w:proofErr w:type="spellEnd"/>
      <w:r>
        <w:rPr>
          <w:sz w:val="28"/>
          <w:szCs w:val="28"/>
        </w:rPr>
        <w:t>»</w:t>
      </w:r>
    </w:p>
    <w:p w:rsidR="00AE0C49" w:rsidRDefault="00AE0C49" w:rsidP="00AE0C49">
      <w:pPr>
        <w:spacing w:before="100" w:beforeAutospacing="1" w:after="100" w:afterAutospacing="1"/>
        <w:jc w:val="center"/>
        <w:rPr>
          <w:rFonts w:asciiTheme="minorHAnsi" w:hAnsiTheme="minorHAnsi" w:cstheme="minorBidi"/>
        </w:rPr>
      </w:pPr>
      <w:r>
        <w:rPr>
          <w:noProof/>
        </w:rPr>
        <w:drawing>
          <wp:inline distT="0" distB="0" distL="0" distR="0">
            <wp:extent cx="2819400" cy="345144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425" cy="3488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</w:rPr>
        <w:t>7</w:t>
      </w:r>
      <w:r>
        <w:rPr>
          <w:sz w:val="28"/>
          <w:szCs w:val="28"/>
        </w:rPr>
        <w:t>. «</w:t>
      </w:r>
      <w:proofErr w:type="spellStart"/>
      <w:r>
        <w:rPr>
          <w:sz w:val="28"/>
          <w:szCs w:val="28"/>
        </w:rPr>
        <w:t>activity_login</w:t>
      </w:r>
      <w:proofErr w:type="spellEnd"/>
      <w:r>
        <w:rPr>
          <w:sz w:val="28"/>
          <w:szCs w:val="28"/>
        </w:rPr>
        <w:t>»</w:t>
      </w:r>
    </w:p>
    <w:p w:rsidR="00AE0C49" w:rsidRDefault="00AE0C49" w:rsidP="00AE0C49">
      <w:pPr>
        <w:spacing w:before="100" w:beforeAutospacing="1" w:after="100" w:afterAutospacing="1"/>
        <w:jc w:val="center"/>
        <w:rPr>
          <w:rFonts w:asciiTheme="minorHAnsi" w:hAnsiTheme="minorHAnsi" w:cstheme="minorBidi"/>
        </w:rPr>
      </w:pPr>
    </w:p>
    <w:p w:rsidR="00AE0C49" w:rsidRDefault="00AE0C49" w:rsidP="00AE0C49">
      <w:pPr>
        <w:spacing w:before="100" w:beforeAutospacing="1" w:after="100" w:afterAutospacing="1"/>
        <w:jc w:val="center"/>
      </w:pPr>
      <w:r>
        <w:rPr>
          <w:noProof/>
        </w:rPr>
        <w:drawing>
          <wp:inline distT="0" distB="0" distL="0" distR="0">
            <wp:extent cx="3810000" cy="329790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767" cy="3314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</w:rPr>
        <w:t>8</w:t>
      </w:r>
      <w:r>
        <w:rPr>
          <w:sz w:val="28"/>
          <w:szCs w:val="28"/>
        </w:rPr>
        <w:t>. «</w:t>
      </w:r>
      <w:proofErr w:type="spellStart"/>
      <w:r>
        <w:rPr>
          <w:sz w:val="28"/>
          <w:szCs w:val="28"/>
        </w:rPr>
        <w:t>activity_login</w:t>
      </w:r>
      <w:proofErr w:type="spellEnd"/>
      <w:r>
        <w:rPr>
          <w:sz w:val="28"/>
          <w:szCs w:val="28"/>
        </w:rPr>
        <w:t>»</w:t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AE0C49" w:rsidRDefault="00AE0C49" w:rsidP="00AE0C49">
      <w:pPr>
        <w:spacing w:before="100" w:beforeAutospacing="1" w:after="100" w:afterAutospacing="1"/>
        <w:jc w:val="center"/>
        <w:rPr>
          <w:rFonts w:asciiTheme="minorHAnsi" w:hAnsiTheme="minorHAnsi" w:cstheme="minorBidi"/>
        </w:rPr>
      </w:pPr>
      <w:r>
        <w:rPr>
          <w:noProof/>
        </w:rPr>
        <w:drawing>
          <wp:inline distT="0" distB="0" distL="0" distR="0">
            <wp:extent cx="3505200" cy="3097009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139" cy="3119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</w:rPr>
        <w:t>9</w:t>
      </w:r>
      <w:r>
        <w:rPr>
          <w:sz w:val="28"/>
          <w:szCs w:val="28"/>
        </w:rPr>
        <w:t>. «</w:t>
      </w:r>
      <w:proofErr w:type="spellStart"/>
      <w:r>
        <w:rPr>
          <w:sz w:val="28"/>
          <w:szCs w:val="28"/>
        </w:rPr>
        <w:t>activity_main</w:t>
      </w:r>
      <w:proofErr w:type="spellEnd"/>
      <w:r>
        <w:rPr>
          <w:sz w:val="28"/>
          <w:szCs w:val="28"/>
        </w:rPr>
        <w:t>»</w:t>
      </w:r>
    </w:p>
    <w:p w:rsidR="00AE0C49" w:rsidRDefault="00AE0C49" w:rsidP="00AE0C49">
      <w:pPr>
        <w:spacing w:before="100" w:beforeAutospacing="1" w:after="100" w:afterAutospacing="1"/>
        <w:jc w:val="center"/>
        <w:rPr>
          <w:rFonts w:asciiTheme="minorHAnsi" w:hAnsiTheme="minorHAnsi" w:cstheme="minorBidi"/>
        </w:rPr>
      </w:pPr>
      <w:r>
        <w:rPr>
          <w:noProof/>
        </w:rPr>
        <w:drawing>
          <wp:inline distT="0" distB="0" distL="0" distR="0">
            <wp:extent cx="2686050" cy="3935197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433" cy="396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</w:rPr>
        <w:t>10</w:t>
      </w:r>
      <w:r>
        <w:rPr>
          <w:sz w:val="28"/>
          <w:szCs w:val="28"/>
        </w:rPr>
        <w:t>. «</w:t>
      </w:r>
      <w:proofErr w:type="spellStart"/>
      <w:r>
        <w:rPr>
          <w:sz w:val="28"/>
          <w:szCs w:val="28"/>
        </w:rPr>
        <w:t>activity_main</w:t>
      </w:r>
      <w:proofErr w:type="spellEnd"/>
      <w:r>
        <w:rPr>
          <w:sz w:val="28"/>
          <w:szCs w:val="28"/>
        </w:rPr>
        <w:t>»</w:t>
      </w:r>
    </w:p>
    <w:p w:rsidR="00AE0C49" w:rsidRDefault="00AE0C49" w:rsidP="00AE0C49">
      <w:pPr>
        <w:spacing w:before="100" w:beforeAutospacing="1" w:after="100" w:afterAutospacing="1"/>
        <w:jc w:val="center"/>
        <w:rPr>
          <w:rFonts w:asciiTheme="minorHAnsi" w:hAnsiTheme="minorHAnsi" w:cstheme="minorBidi"/>
        </w:rPr>
      </w:pPr>
      <w:r>
        <w:rPr>
          <w:noProof/>
        </w:rPr>
        <w:drawing>
          <wp:inline distT="0" distB="0" distL="0" distR="0">
            <wp:extent cx="2730500" cy="3249868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145" cy="3278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</w:rPr>
        <w:t>11</w:t>
      </w:r>
      <w:r>
        <w:rPr>
          <w:sz w:val="28"/>
          <w:szCs w:val="28"/>
        </w:rPr>
        <w:t>. «</w:t>
      </w:r>
      <w:proofErr w:type="spellStart"/>
      <w:r>
        <w:rPr>
          <w:sz w:val="28"/>
          <w:szCs w:val="28"/>
        </w:rPr>
        <w:t>activity_main</w:t>
      </w:r>
      <w:proofErr w:type="spellEnd"/>
      <w:r>
        <w:rPr>
          <w:sz w:val="28"/>
          <w:szCs w:val="28"/>
        </w:rPr>
        <w:t>»</w:t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AE0C49" w:rsidRDefault="00AE0C49" w:rsidP="00AE0C49">
      <w:pPr>
        <w:spacing w:before="100" w:beforeAutospacing="1" w:after="100" w:afterAutospacing="1"/>
        <w:jc w:val="center"/>
        <w:rPr>
          <w:rFonts w:asciiTheme="minorHAnsi" w:hAnsiTheme="minorHAnsi" w:cstheme="minorBidi"/>
        </w:rPr>
      </w:pPr>
      <w:r>
        <w:rPr>
          <w:noProof/>
        </w:rPr>
        <w:drawing>
          <wp:inline distT="0" distB="0" distL="0" distR="0">
            <wp:extent cx="3136900" cy="3626522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041" cy="365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</w:rPr>
        <w:t>12</w:t>
      </w:r>
      <w:r>
        <w:rPr>
          <w:sz w:val="28"/>
          <w:szCs w:val="28"/>
        </w:rPr>
        <w:t>. «</w:t>
      </w:r>
      <w:proofErr w:type="spellStart"/>
      <w:r>
        <w:rPr>
          <w:sz w:val="28"/>
          <w:szCs w:val="28"/>
        </w:rPr>
        <w:t>activity_images</w:t>
      </w:r>
      <w:proofErr w:type="spellEnd"/>
      <w:r>
        <w:rPr>
          <w:sz w:val="28"/>
          <w:szCs w:val="28"/>
        </w:rPr>
        <w:t>»</w:t>
      </w:r>
    </w:p>
    <w:p w:rsidR="00AE0C49" w:rsidRDefault="00AE0C49" w:rsidP="00AE0C49">
      <w:pPr>
        <w:spacing w:before="100" w:beforeAutospacing="1" w:after="100" w:afterAutospacing="1"/>
        <w:jc w:val="center"/>
        <w:rPr>
          <w:rFonts w:asciiTheme="minorHAnsi" w:hAnsiTheme="minorHAnsi" w:cstheme="minorBidi"/>
        </w:rPr>
      </w:pPr>
      <w:r>
        <w:rPr>
          <w:noProof/>
        </w:rPr>
        <w:drawing>
          <wp:inline distT="0" distB="0" distL="0" distR="0">
            <wp:extent cx="3543300" cy="397165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839" cy="399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</w:rPr>
        <w:t>13</w:t>
      </w:r>
      <w:r>
        <w:rPr>
          <w:sz w:val="28"/>
          <w:szCs w:val="28"/>
        </w:rPr>
        <w:t>. «</w:t>
      </w:r>
      <w:proofErr w:type="spellStart"/>
      <w:r>
        <w:rPr>
          <w:sz w:val="28"/>
          <w:szCs w:val="28"/>
        </w:rPr>
        <w:t>activity_images</w:t>
      </w:r>
      <w:proofErr w:type="spellEnd"/>
      <w:r>
        <w:rPr>
          <w:sz w:val="28"/>
          <w:szCs w:val="28"/>
        </w:rPr>
        <w:t>»</w:t>
      </w:r>
    </w:p>
    <w:p w:rsidR="00AE0C49" w:rsidRDefault="00AE0C49" w:rsidP="00AE0C49">
      <w:pPr>
        <w:spacing w:before="100" w:beforeAutospacing="1" w:after="100" w:afterAutospacing="1"/>
        <w:jc w:val="center"/>
        <w:rPr>
          <w:rFonts w:asciiTheme="minorHAnsi" w:hAnsiTheme="minorHAnsi" w:cstheme="minorBidi"/>
        </w:rPr>
      </w:pPr>
      <w:r>
        <w:rPr>
          <w:noProof/>
        </w:rPr>
        <w:drawing>
          <wp:inline distT="0" distB="0" distL="0" distR="0">
            <wp:extent cx="2603500" cy="3154006"/>
            <wp:effectExtent l="0" t="0" r="635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696" cy="3183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sz w:val="28"/>
          <w:szCs w:val="28"/>
        </w:rPr>
        <w:t>Рис.1</w:t>
      </w:r>
      <w:r>
        <w:rPr>
          <w:sz w:val="28"/>
          <w:szCs w:val="28"/>
        </w:rPr>
        <w:t>4</w:t>
      </w:r>
      <w:r>
        <w:rPr>
          <w:sz w:val="28"/>
          <w:szCs w:val="28"/>
        </w:rPr>
        <w:t>. «</w:t>
      </w:r>
      <w:proofErr w:type="spellStart"/>
      <w:r>
        <w:rPr>
          <w:sz w:val="28"/>
          <w:szCs w:val="28"/>
        </w:rPr>
        <w:t>activity_images</w:t>
      </w:r>
      <w:proofErr w:type="spellEnd"/>
      <w:r>
        <w:rPr>
          <w:sz w:val="28"/>
          <w:szCs w:val="28"/>
        </w:rPr>
        <w:t>»</w:t>
      </w:r>
    </w:p>
    <w:p w:rsidR="00AE0C49" w:rsidRDefault="00AE0C49" w:rsidP="00AE0C49">
      <w:pPr>
        <w:spacing w:before="100" w:beforeAutospacing="1" w:after="100" w:afterAutospacing="1"/>
        <w:jc w:val="center"/>
        <w:rPr>
          <w:rFonts w:asciiTheme="minorHAnsi" w:hAnsiTheme="minorHAnsi" w:cstheme="minorBidi"/>
        </w:rPr>
      </w:pPr>
      <w:r>
        <w:rPr>
          <w:noProof/>
        </w:rPr>
        <w:drawing>
          <wp:inline distT="0" distB="0" distL="0" distR="0">
            <wp:extent cx="2921000" cy="341092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642" cy="342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sz w:val="28"/>
          <w:szCs w:val="28"/>
        </w:rPr>
        <w:t>Рис.1</w:t>
      </w:r>
      <w:r>
        <w:rPr>
          <w:sz w:val="28"/>
          <w:szCs w:val="28"/>
        </w:rPr>
        <w:t>5</w:t>
      </w:r>
      <w:r>
        <w:rPr>
          <w:sz w:val="28"/>
          <w:szCs w:val="28"/>
        </w:rPr>
        <w:t>. «</w:t>
      </w:r>
      <w:proofErr w:type="spellStart"/>
      <w:r>
        <w:rPr>
          <w:sz w:val="28"/>
          <w:szCs w:val="28"/>
        </w:rPr>
        <w:t>activity_images</w:t>
      </w:r>
      <w:proofErr w:type="spellEnd"/>
      <w:r>
        <w:rPr>
          <w:sz w:val="28"/>
          <w:szCs w:val="28"/>
        </w:rPr>
        <w:t>»</w:t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AE0C49" w:rsidRDefault="00AE0C49" w:rsidP="00AE0C49">
      <w:pPr>
        <w:spacing w:before="100" w:beforeAutospacing="1" w:after="100" w:afterAutospacing="1"/>
        <w:jc w:val="center"/>
        <w:rPr>
          <w:rFonts w:asciiTheme="minorHAnsi" w:hAnsiTheme="minorHAnsi" w:cstheme="minorBidi"/>
        </w:rPr>
      </w:pPr>
      <w:r>
        <w:rPr>
          <w:noProof/>
        </w:rPr>
        <w:drawing>
          <wp:inline distT="0" distB="0" distL="0" distR="0">
            <wp:extent cx="3467100" cy="2968502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763" cy="298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sz w:val="28"/>
          <w:szCs w:val="28"/>
        </w:rPr>
        <w:t>Рис.1</w:t>
      </w:r>
      <w:r>
        <w:rPr>
          <w:sz w:val="28"/>
          <w:szCs w:val="28"/>
        </w:rPr>
        <w:t>6</w:t>
      </w:r>
      <w:r>
        <w:rPr>
          <w:sz w:val="28"/>
          <w:szCs w:val="28"/>
        </w:rPr>
        <w:t>. «</w:t>
      </w:r>
      <w:proofErr w:type="spellStart"/>
      <w:r>
        <w:rPr>
          <w:sz w:val="28"/>
          <w:szCs w:val="28"/>
        </w:rPr>
        <w:t>activity_list</w:t>
      </w:r>
      <w:proofErr w:type="spellEnd"/>
      <w:r>
        <w:rPr>
          <w:sz w:val="28"/>
          <w:szCs w:val="28"/>
        </w:rPr>
        <w:t>»</w:t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AE0C49" w:rsidRDefault="00AE0C49" w:rsidP="00AE0C49">
      <w:pPr>
        <w:spacing w:before="100" w:beforeAutospacing="1" w:after="100" w:afterAutospacing="1"/>
        <w:rPr>
          <w:sz w:val="28"/>
          <w:szCs w:val="28"/>
        </w:rPr>
      </w:pP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  <w:u w:val="single"/>
        </w:rPr>
      </w:pPr>
      <w:proofErr w:type="spellStart"/>
      <w:r>
        <w:rPr>
          <w:sz w:val="28"/>
          <w:szCs w:val="28"/>
          <w:u w:val="single"/>
        </w:rPr>
        <w:t>Код</w:t>
      </w:r>
      <w:proofErr w:type="spellEnd"/>
      <w:r>
        <w:rPr>
          <w:sz w:val="28"/>
          <w:szCs w:val="28"/>
          <w:u w:val="single"/>
        </w:rPr>
        <w:t xml:space="preserve"> </w:t>
      </w:r>
      <w:proofErr w:type="spellStart"/>
      <w:r>
        <w:rPr>
          <w:sz w:val="28"/>
          <w:szCs w:val="28"/>
          <w:u w:val="single"/>
        </w:rPr>
        <w:t>классов</w:t>
      </w:r>
      <w:proofErr w:type="spellEnd"/>
      <w:r>
        <w:rPr>
          <w:sz w:val="28"/>
          <w:szCs w:val="28"/>
          <w:u w:val="single"/>
        </w:rPr>
        <w:t>:</w:t>
      </w:r>
    </w:p>
    <w:p w:rsidR="00AE0C49" w:rsidRDefault="00AE0C49" w:rsidP="00AE0C49">
      <w:pPr>
        <w:spacing w:before="100" w:beforeAutospacing="1" w:after="100" w:afterAutospacing="1"/>
        <w:jc w:val="center"/>
        <w:rPr>
          <w:rFonts w:asciiTheme="minorHAnsi" w:hAnsiTheme="minorHAnsi" w:cstheme="minorBidi"/>
          <w:lang w:val="ru-RU"/>
        </w:rPr>
      </w:pPr>
      <w:r>
        <w:rPr>
          <w:noProof/>
        </w:rPr>
        <w:drawing>
          <wp:inline distT="0" distB="0" distL="0" distR="0">
            <wp:extent cx="5943600" cy="52514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sz w:val="28"/>
          <w:szCs w:val="28"/>
        </w:rPr>
        <w:t>Рис.1</w:t>
      </w:r>
      <w:r>
        <w:rPr>
          <w:sz w:val="28"/>
          <w:szCs w:val="28"/>
        </w:rPr>
        <w:t>7</w:t>
      </w:r>
      <w:r>
        <w:rPr>
          <w:sz w:val="28"/>
          <w:szCs w:val="28"/>
        </w:rPr>
        <w:t>. «Login»</w:t>
      </w:r>
    </w:p>
    <w:p w:rsidR="00AE0C49" w:rsidRDefault="00AE0C49" w:rsidP="00AE0C49">
      <w:pPr>
        <w:spacing w:before="100" w:beforeAutospacing="1" w:after="100" w:afterAutospacing="1"/>
        <w:jc w:val="center"/>
        <w:rPr>
          <w:rFonts w:asciiTheme="minorHAnsi" w:hAnsiTheme="minorHAnsi" w:cstheme="minorBidi"/>
        </w:rPr>
      </w:pPr>
      <w:r>
        <w:rPr>
          <w:noProof/>
        </w:rPr>
        <w:drawing>
          <wp:inline distT="0" distB="0" distL="0" distR="0">
            <wp:extent cx="5937250" cy="5251450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25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sz w:val="28"/>
          <w:szCs w:val="28"/>
        </w:rPr>
        <w:t>Рис.1</w:t>
      </w:r>
      <w:r>
        <w:rPr>
          <w:sz w:val="28"/>
          <w:szCs w:val="28"/>
        </w:rPr>
        <w:t>8</w:t>
      </w:r>
      <w:r>
        <w:rPr>
          <w:sz w:val="28"/>
          <w:szCs w:val="28"/>
        </w:rPr>
        <w:t>. «Main»</w:t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AE0C49" w:rsidRDefault="00AE0C49" w:rsidP="00AE0C49">
      <w:pPr>
        <w:spacing w:before="100" w:beforeAutospacing="1" w:after="100" w:afterAutospacing="1"/>
        <w:jc w:val="center"/>
        <w:rPr>
          <w:rFonts w:asciiTheme="minorHAnsi" w:hAnsiTheme="minorHAnsi" w:cstheme="minorBidi"/>
        </w:rPr>
      </w:pPr>
      <w:r>
        <w:rPr>
          <w:noProof/>
        </w:rPr>
        <w:drawing>
          <wp:inline distT="0" distB="0" distL="0" distR="0">
            <wp:extent cx="4768850" cy="1073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sz w:val="28"/>
          <w:szCs w:val="28"/>
        </w:rPr>
        <w:t>Рис.1</w:t>
      </w:r>
      <w:r>
        <w:rPr>
          <w:sz w:val="28"/>
          <w:szCs w:val="28"/>
        </w:rPr>
        <w:t>9</w:t>
      </w:r>
      <w:r>
        <w:rPr>
          <w:sz w:val="28"/>
          <w:szCs w:val="28"/>
        </w:rPr>
        <w:t>. «Item»</w:t>
      </w:r>
    </w:p>
    <w:p w:rsidR="00AE0C49" w:rsidRDefault="00AE0C49" w:rsidP="00AE0C49">
      <w:pPr>
        <w:spacing w:before="100" w:beforeAutospacing="1" w:after="100" w:afterAutospacing="1"/>
        <w:jc w:val="center"/>
        <w:rPr>
          <w:rFonts w:asciiTheme="minorHAnsi" w:hAnsiTheme="minorHAnsi" w:cstheme="minorBidi"/>
        </w:rPr>
      </w:pPr>
      <w:r>
        <w:rPr>
          <w:noProof/>
        </w:rPr>
        <w:drawing>
          <wp:inline distT="0" distB="0" distL="0" distR="0">
            <wp:extent cx="3124200" cy="1701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</w:rPr>
        <w:t>20</w:t>
      </w:r>
      <w:r>
        <w:rPr>
          <w:sz w:val="28"/>
          <w:szCs w:val="28"/>
        </w:rPr>
        <w:t>. «</w:t>
      </w:r>
      <w:proofErr w:type="spellStart"/>
      <w:r>
        <w:rPr>
          <w:sz w:val="28"/>
          <w:szCs w:val="28"/>
        </w:rPr>
        <w:t>ItemDao</w:t>
      </w:r>
      <w:proofErr w:type="spellEnd"/>
      <w:r>
        <w:rPr>
          <w:sz w:val="28"/>
          <w:szCs w:val="28"/>
        </w:rPr>
        <w:t>»</w:t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AE0C49" w:rsidRDefault="00AE0C49" w:rsidP="00AE0C49">
      <w:pPr>
        <w:spacing w:before="100" w:beforeAutospacing="1" w:after="100" w:afterAutospacing="1"/>
        <w:jc w:val="center"/>
        <w:rPr>
          <w:rFonts w:asciiTheme="minorHAnsi" w:hAnsiTheme="minorHAnsi" w:cstheme="minorBidi"/>
        </w:rPr>
      </w:pPr>
      <w:r>
        <w:rPr>
          <w:noProof/>
        </w:rPr>
        <w:drawing>
          <wp:inline distT="0" distB="0" distL="0" distR="0">
            <wp:extent cx="3759200" cy="6794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</w:rPr>
        <w:t>21</w:t>
      </w:r>
      <w:r>
        <w:rPr>
          <w:sz w:val="28"/>
          <w:szCs w:val="28"/>
        </w:rPr>
        <w:t>. «</w:t>
      </w:r>
      <w:proofErr w:type="spellStart"/>
      <w:r>
        <w:rPr>
          <w:sz w:val="28"/>
          <w:szCs w:val="28"/>
        </w:rPr>
        <w:t>AppDatabase</w:t>
      </w:r>
      <w:proofErr w:type="spellEnd"/>
      <w:r>
        <w:rPr>
          <w:sz w:val="28"/>
          <w:szCs w:val="28"/>
        </w:rPr>
        <w:t>»</w:t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AE0C49" w:rsidRDefault="00AE0C49" w:rsidP="00AE0C49">
      <w:pPr>
        <w:spacing w:before="100" w:beforeAutospacing="1" w:after="100" w:afterAutospacing="1"/>
        <w:jc w:val="center"/>
        <w:rPr>
          <w:rFonts w:asciiTheme="minorHAnsi" w:hAnsiTheme="minorHAnsi" w:cstheme="minorBidi"/>
        </w:rPr>
      </w:pPr>
      <w:r>
        <w:rPr>
          <w:noProof/>
        </w:rPr>
        <w:drawing>
          <wp:inline distT="0" distB="0" distL="0" distR="0">
            <wp:extent cx="5943600" cy="3454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</w:rPr>
        <w:t>22</w:t>
      </w:r>
      <w:r>
        <w:rPr>
          <w:sz w:val="28"/>
          <w:szCs w:val="28"/>
        </w:rPr>
        <w:t>. «</w:t>
      </w:r>
      <w:proofErr w:type="spellStart"/>
      <w:r>
        <w:rPr>
          <w:sz w:val="28"/>
          <w:szCs w:val="28"/>
        </w:rPr>
        <w:t>ListActivity</w:t>
      </w:r>
      <w:proofErr w:type="spellEnd"/>
      <w:r>
        <w:rPr>
          <w:sz w:val="28"/>
          <w:szCs w:val="28"/>
        </w:rPr>
        <w:t>»</w:t>
      </w:r>
    </w:p>
    <w:p w:rsidR="00AE0C49" w:rsidRDefault="00AE0C49" w:rsidP="00AE0C49">
      <w:pPr>
        <w:spacing w:before="100" w:beforeAutospacing="1" w:after="100" w:afterAutospacing="1"/>
        <w:jc w:val="center"/>
        <w:rPr>
          <w:rFonts w:asciiTheme="minorHAnsi" w:hAnsiTheme="minorHAnsi" w:cstheme="minorBidi"/>
        </w:rPr>
      </w:pPr>
      <w:r>
        <w:rPr>
          <w:noProof/>
        </w:rPr>
        <w:drawing>
          <wp:inline distT="0" distB="0" distL="0" distR="0">
            <wp:extent cx="5937250" cy="2127250"/>
            <wp:effectExtent l="0" t="0" r="635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</w:rPr>
        <w:t>23</w:t>
      </w:r>
      <w:r>
        <w:rPr>
          <w:sz w:val="28"/>
          <w:szCs w:val="28"/>
        </w:rPr>
        <w:t>. «</w:t>
      </w:r>
      <w:proofErr w:type="spellStart"/>
      <w:r>
        <w:rPr>
          <w:sz w:val="28"/>
          <w:szCs w:val="28"/>
        </w:rPr>
        <w:t>ListActivity</w:t>
      </w:r>
      <w:proofErr w:type="spellEnd"/>
      <w:r>
        <w:rPr>
          <w:sz w:val="28"/>
          <w:szCs w:val="28"/>
        </w:rPr>
        <w:t>»</w:t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AE0C49" w:rsidRDefault="00AE0C49" w:rsidP="00AE0C49">
      <w:pPr>
        <w:spacing w:before="100" w:beforeAutospacing="1" w:after="100" w:afterAutospacing="1"/>
        <w:jc w:val="center"/>
        <w:rPr>
          <w:rFonts w:asciiTheme="minorHAnsi" w:hAnsiTheme="minorHAnsi" w:cstheme="minorBidi"/>
        </w:rPr>
      </w:pPr>
      <w:r>
        <w:rPr>
          <w:noProof/>
        </w:rPr>
        <w:drawing>
          <wp:inline distT="0" distB="0" distL="0" distR="0">
            <wp:extent cx="5937250" cy="4222750"/>
            <wp:effectExtent l="0" t="0" r="635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22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</w:rPr>
        <w:t>24</w:t>
      </w:r>
      <w:r>
        <w:rPr>
          <w:sz w:val="28"/>
          <w:szCs w:val="28"/>
        </w:rPr>
        <w:t>. «Images»</w:t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AE0C49" w:rsidRPr="00AE0C49" w:rsidRDefault="00AE0C49" w:rsidP="00AE0C49">
      <w:pPr>
        <w:spacing w:after="160"/>
        <w:rPr>
          <w:sz w:val="28"/>
          <w:szCs w:val="28"/>
        </w:rPr>
      </w:pPr>
    </w:p>
    <w:p w:rsidR="00BB16CE" w:rsidRPr="002142A5" w:rsidRDefault="00BB16CE">
      <w:pPr>
        <w:spacing w:after="160"/>
        <w:rPr>
          <w:b/>
          <w:bCs/>
          <w:sz w:val="28"/>
          <w:szCs w:val="28"/>
          <w:lang w:val="ru-RU"/>
        </w:rPr>
      </w:pPr>
    </w:p>
    <w:p w:rsidR="00BB16CE" w:rsidRPr="002142A5" w:rsidRDefault="00CB13B0">
      <w:pPr>
        <w:spacing w:after="160"/>
        <w:jc w:val="center"/>
        <w:rPr>
          <w:sz w:val="28"/>
          <w:szCs w:val="28"/>
          <w:lang w:val="ru-RU"/>
        </w:rPr>
      </w:pPr>
      <w:r w:rsidRPr="002142A5">
        <w:rPr>
          <w:b/>
          <w:bCs/>
          <w:sz w:val="28"/>
          <w:szCs w:val="28"/>
          <w:lang w:val="ru-RU"/>
        </w:rPr>
        <w:t>Используемые библиотеки:</w:t>
      </w:r>
    </w:p>
    <w:p w:rsidR="00AE0C49" w:rsidRDefault="00AE0C49" w:rsidP="00AE0C49">
      <w:pPr>
        <w:pStyle w:val="a3"/>
        <w:jc w:val="center"/>
        <w:rPr>
          <w:rStyle w:val="HTML"/>
          <w:rFonts w:ascii="Times New Roman" w:eastAsia="Courier New" w:hAnsi="Times New Roman"/>
          <w:color w:val="000000" w:themeColor="text1"/>
          <w:sz w:val="28"/>
          <w:szCs w:val="28"/>
          <w:u w:val="single"/>
          <w:shd w:val="clear" w:color="auto" w:fill="FFFFFF"/>
          <w:lang w:eastAsia="zh-CN"/>
        </w:rPr>
      </w:pPr>
      <w:r w:rsidRPr="00AE0C49">
        <w:rPr>
          <w:rStyle w:val="HTML"/>
          <w:rFonts w:ascii="Times New Roman" w:eastAsia="Courier New" w:hAnsi="Times New Roman"/>
          <w:color w:val="000000" w:themeColor="text1"/>
          <w:sz w:val="28"/>
          <w:szCs w:val="28"/>
          <w:u w:val="single"/>
          <w:shd w:val="clear" w:color="auto" w:fill="FFFFFF"/>
          <w:lang w:eastAsia="zh-CN"/>
        </w:rPr>
        <w:t>'</w:t>
      </w:r>
      <w:proofErr w:type="gramStart"/>
      <w:r w:rsidRPr="00AE0C49">
        <w:rPr>
          <w:rStyle w:val="HTML"/>
          <w:rFonts w:ascii="Times New Roman" w:eastAsia="Courier New" w:hAnsi="Times New Roman"/>
          <w:color w:val="000000" w:themeColor="text1"/>
          <w:sz w:val="28"/>
          <w:szCs w:val="28"/>
          <w:u w:val="single"/>
          <w:shd w:val="clear" w:color="auto" w:fill="FFFFFF"/>
          <w:lang w:eastAsia="zh-CN"/>
        </w:rPr>
        <w:t>androidx.room</w:t>
      </w:r>
      <w:proofErr w:type="gramEnd"/>
      <w:r w:rsidRPr="00AE0C49">
        <w:rPr>
          <w:rStyle w:val="HTML"/>
          <w:rFonts w:ascii="Times New Roman" w:eastAsia="Courier New" w:hAnsi="Times New Roman"/>
          <w:color w:val="000000" w:themeColor="text1"/>
          <w:sz w:val="28"/>
          <w:szCs w:val="28"/>
          <w:u w:val="single"/>
          <w:shd w:val="clear" w:color="auto" w:fill="FFFFFF"/>
          <w:lang w:eastAsia="zh-CN"/>
        </w:rPr>
        <w:t>:room-runtime:2.5.0</w:t>
      </w:r>
      <w:r>
        <w:rPr>
          <w:rStyle w:val="HTML"/>
          <w:rFonts w:ascii="Times New Roman" w:eastAsia="Courier New" w:hAnsi="Times New Roman"/>
          <w:color w:val="000000" w:themeColor="text1"/>
          <w:sz w:val="28"/>
          <w:szCs w:val="28"/>
          <w:u w:val="single"/>
          <w:shd w:val="clear" w:color="auto" w:fill="FFFFFF"/>
          <w:lang w:eastAsia="zh-CN"/>
        </w:rPr>
        <w:t xml:space="preserve"> </w:t>
      </w:r>
    </w:p>
    <w:p w:rsidR="00AE0C49" w:rsidRDefault="00AE0C49" w:rsidP="00AE0C49">
      <w:pPr>
        <w:pStyle w:val="a3"/>
        <w:jc w:val="center"/>
        <w:rPr>
          <w:rStyle w:val="7"/>
          <w:color w:val="333333"/>
          <w:sz w:val="28"/>
          <w:szCs w:val="28"/>
        </w:rPr>
      </w:pPr>
      <w:r w:rsidRPr="00AE0C49">
        <w:rPr>
          <w:rStyle w:val="7"/>
          <w:color w:val="333333"/>
          <w:sz w:val="28"/>
          <w:szCs w:val="28"/>
        </w:rPr>
        <w:t>"</w:t>
      </w:r>
      <w:proofErr w:type="gramStart"/>
      <w:r w:rsidRPr="00AE0C49">
        <w:rPr>
          <w:rStyle w:val="7"/>
          <w:color w:val="333333"/>
          <w:sz w:val="28"/>
          <w:szCs w:val="28"/>
        </w:rPr>
        <w:t>androidx.room</w:t>
      </w:r>
      <w:proofErr w:type="gramEnd"/>
      <w:r w:rsidRPr="00AE0C49">
        <w:rPr>
          <w:rStyle w:val="7"/>
          <w:color w:val="333333"/>
          <w:sz w:val="28"/>
          <w:szCs w:val="28"/>
        </w:rPr>
        <w:t>:room-compiler:2.5.0"</w:t>
      </w:r>
    </w:p>
    <w:p w:rsidR="00AE0C49" w:rsidRPr="00AE0C49" w:rsidRDefault="00AE0C49" w:rsidP="00AE0C49">
      <w:pPr>
        <w:pStyle w:val="a3"/>
        <w:jc w:val="center"/>
        <w:rPr>
          <w:rStyle w:val="HTML"/>
          <w:rFonts w:ascii="Times New Roman" w:hAnsi="Times New Roman" w:cs="Times New Roman"/>
          <w:color w:val="333333"/>
          <w:sz w:val="28"/>
          <w:szCs w:val="28"/>
        </w:rPr>
      </w:pPr>
      <w:r w:rsidRPr="00AE0C49">
        <w:rPr>
          <w:color w:val="333333"/>
          <w:sz w:val="28"/>
          <w:szCs w:val="28"/>
        </w:rPr>
        <w:t>'</w:t>
      </w:r>
      <w:proofErr w:type="gramStart"/>
      <w:r w:rsidRPr="00AE0C49">
        <w:rPr>
          <w:color w:val="333333"/>
          <w:sz w:val="28"/>
          <w:szCs w:val="28"/>
        </w:rPr>
        <w:t>androidx.room</w:t>
      </w:r>
      <w:proofErr w:type="gramEnd"/>
      <w:r w:rsidRPr="00AE0C49">
        <w:rPr>
          <w:color w:val="333333"/>
          <w:sz w:val="28"/>
          <w:szCs w:val="28"/>
        </w:rPr>
        <w:t>:room-ktx:2.5.0'</w:t>
      </w:r>
    </w:p>
    <w:p w:rsidR="00AE0C49" w:rsidRPr="00CB13B0" w:rsidRDefault="00AE0C49" w:rsidP="00CB13B0">
      <w:pPr>
        <w:pStyle w:val="a3"/>
        <w:numPr>
          <w:ilvl w:val="0"/>
          <w:numId w:val="7"/>
        </w:numPr>
        <w:rPr>
          <w:rStyle w:val="HTML"/>
          <w:rFonts w:ascii="Times New Roman" w:eastAsia="Courier New" w:hAnsi="Times New Roman"/>
          <w:color w:val="000000" w:themeColor="text1"/>
          <w:sz w:val="28"/>
          <w:szCs w:val="28"/>
          <w:shd w:val="clear" w:color="auto" w:fill="FFFFFF"/>
          <w:lang w:val="ru-RU" w:eastAsia="zh-CN"/>
        </w:rPr>
      </w:pPr>
      <w:r w:rsidRPr="00AE0C49">
        <w:rPr>
          <w:rStyle w:val="HTML"/>
          <w:rFonts w:ascii="Times New Roman" w:eastAsia="Courier New" w:hAnsi="Times New Roman"/>
          <w:color w:val="000000" w:themeColor="text1"/>
          <w:sz w:val="28"/>
          <w:szCs w:val="28"/>
          <w:shd w:val="clear" w:color="auto" w:fill="FFFFFF"/>
          <w:lang w:val="ru-RU" w:eastAsia="zh-CN"/>
        </w:rPr>
        <w:t xml:space="preserve">Библиотека для работы с базой данных </w:t>
      </w:r>
      <w:r w:rsidRPr="00AE0C49">
        <w:rPr>
          <w:rStyle w:val="HTML"/>
          <w:rFonts w:ascii="Times New Roman" w:eastAsia="Courier New" w:hAnsi="Times New Roman"/>
          <w:color w:val="000000" w:themeColor="text1"/>
          <w:sz w:val="28"/>
          <w:szCs w:val="28"/>
          <w:shd w:val="clear" w:color="auto" w:fill="FFFFFF"/>
          <w:lang w:eastAsia="zh-CN"/>
        </w:rPr>
        <w:t>Room</w:t>
      </w:r>
    </w:p>
    <w:p w:rsidR="00CB13B0" w:rsidRPr="00CB13B0" w:rsidRDefault="00CB13B0" w:rsidP="00CB13B0">
      <w:pPr>
        <w:pStyle w:val="a3"/>
        <w:jc w:val="center"/>
        <w:rPr>
          <w:rStyle w:val="HTML"/>
          <w:rFonts w:ascii="Times New Roman" w:eastAsia="Courier New" w:hAnsi="Times New Roman"/>
          <w:color w:val="000000" w:themeColor="text1"/>
          <w:sz w:val="28"/>
          <w:szCs w:val="28"/>
          <w:shd w:val="clear" w:color="auto" w:fill="FFFFFF"/>
          <w:lang w:eastAsia="zh-CN"/>
        </w:rPr>
      </w:pPr>
      <w:proofErr w:type="spellStart"/>
      <w:r>
        <w:rPr>
          <w:rStyle w:val="HTML"/>
          <w:rFonts w:ascii="Times New Roman" w:eastAsia="Courier New" w:hAnsi="Times New Roman"/>
          <w:color w:val="000000" w:themeColor="text1"/>
          <w:sz w:val="28"/>
          <w:szCs w:val="28"/>
          <w:shd w:val="clear" w:color="auto" w:fill="FFFFFF"/>
          <w:lang w:eastAsia="zh-CN"/>
        </w:rPr>
        <w:t>AndroidX</w:t>
      </w:r>
      <w:proofErr w:type="spellEnd"/>
    </w:p>
    <w:p w:rsidR="00AE0C49" w:rsidRPr="00AE0C49" w:rsidRDefault="00AE0C49" w:rsidP="00AE0C49">
      <w:pPr>
        <w:pStyle w:val="a3"/>
        <w:numPr>
          <w:ilvl w:val="0"/>
          <w:numId w:val="7"/>
        </w:numPr>
        <w:rPr>
          <w:rFonts w:eastAsia="Segoe UI"/>
          <w:color w:val="000000" w:themeColor="text1"/>
          <w:sz w:val="28"/>
          <w:szCs w:val="28"/>
          <w:shd w:val="clear" w:color="auto" w:fill="FFFFFF"/>
          <w:lang w:val="ru-RU" w:eastAsia="zh-CN" w:bidi="ar"/>
        </w:rPr>
      </w:pPr>
      <w:r w:rsidRPr="00AE0C49">
        <w:rPr>
          <w:rFonts w:eastAsia="Segoe UI"/>
          <w:color w:val="000000" w:themeColor="text1"/>
          <w:sz w:val="28"/>
          <w:szCs w:val="28"/>
          <w:shd w:val="clear" w:color="auto" w:fill="FFFFFF"/>
          <w:lang w:val="ru-RU" w:eastAsia="zh-CN" w:bidi="ar"/>
        </w:rPr>
        <w:t xml:space="preserve">Ресурсы для использования компонентов </w:t>
      </w:r>
      <w:proofErr w:type="spellStart"/>
      <w:r w:rsidRPr="00AE0C49">
        <w:rPr>
          <w:rFonts w:eastAsia="Segoe UI"/>
          <w:color w:val="000000" w:themeColor="text1"/>
          <w:sz w:val="28"/>
          <w:szCs w:val="28"/>
          <w:shd w:val="clear" w:color="auto" w:fill="FFFFFF"/>
          <w:lang w:eastAsia="zh-CN" w:bidi="ar"/>
        </w:rPr>
        <w:t>AppCompat</w:t>
      </w:r>
      <w:proofErr w:type="spellEnd"/>
    </w:p>
    <w:p w:rsidR="00AE0C49" w:rsidRDefault="00AE0C49" w:rsidP="00AE0C49">
      <w:pPr>
        <w:jc w:val="center"/>
        <w:rPr>
          <w:rFonts w:eastAsia="Segoe UI"/>
          <w:color w:val="000000" w:themeColor="text1"/>
          <w:sz w:val="28"/>
          <w:szCs w:val="28"/>
          <w:u w:val="single"/>
          <w:shd w:val="clear" w:color="auto" w:fill="FFFFFF"/>
          <w:lang w:eastAsia="zh-CN" w:bidi="ar"/>
        </w:rPr>
      </w:pPr>
      <w:proofErr w:type="spellStart"/>
      <w:r>
        <w:rPr>
          <w:rFonts w:eastAsia="Segoe UI"/>
          <w:color w:val="000000" w:themeColor="text1"/>
          <w:sz w:val="28"/>
          <w:szCs w:val="28"/>
          <w:u w:val="single"/>
          <w:shd w:val="clear" w:color="auto" w:fill="FFFFFF"/>
          <w:lang w:eastAsia="zh-CN" w:bidi="ar"/>
        </w:rPr>
        <w:t>Weareable</w:t>
      </w:r>
      <w:proofErr w:type="spellEnd"/>
      <w:r>
        <w:rPr>
          <w:rFonts w:eastAsia="Segoe UI"/>
          <w:color w:val="000000" w:themeColor="text1"/>
          <w:sz w:val="28"/>
          <w:szCs w:val="28"/>
          <w:u w:val="single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Segoe UI"/>
          <w:color w:val="000000" w:themeColor="text1"/>
          <w:sz w:val="28"/>
          <w:szCs w:val="28"/>
          <w:u w:val="single"/>
          <w:shd w:val="clear" w:color="auto" w:fill="FFFFFF"/>
          <w:lang w:eastAsia="zh-CN" w:bidi="ar"/>
        </w:rPr>
        <w:t>Servise</w:t>
      </w:r>
      <w:proofErr w:type="spellEnd"/>
    </w:p>
    <w:p w:rsidR="00AE0C49" w:rsidRPr="00AE0C49" w:rsidRDefault="00AE0C49" w:rsidP="00AE0C49">
      <w:pPr>
        <w:pStyle w:val="a3"/>
        <w:numPr>
          <w:ilvl w:val="0"/>
          <w:numId w:val="7"/>
        </w:numPr>
        <w:rPr>
          <w:rFonts w:eastAsiaTheme="minorHAnsi"/>
          <w:color w:val="000000" w:themeColor="text1"/>
          <w:sz w:val="28"/>
          <w:szCs w:val="28"/>
          <w:lang w:val="ru-RU"/>
        </w:rPr>
      </w:pPr>
      <w:r w:rsidRPr="00AE0C49">
        <w:rPr>
          <w:rFonts w:eastAsia="Segoe UI"/>
          <w:color w:val="000000" w:themeColor="text1"/>
          <w:sz w:val="28"/>
          <w:szCs w:val="28"/>
          <w:shd w:val="clear" w:color="auto" w:fill="FFFFFF"/>
          <w:lang w:val="ru-RU" w:eastAsia="zh-CN" w:bidi="ar"/>
        </w:rPr>
        <w:t xml:space="preserve">Библиотека для работы с </w:t>
      </w:r>
      <w:r w:rsidRPr="00AE0C49">
        <w:rPr>
          <w:rFonts w:eastAsia="Segoe UI"/>
          <w:color w:val="000000" w:themeColor="text1"/>
          <w:sz w:val="28"/>
          <w:szCs w:val="28"/>
          <w:shd w:val="clear" w:color="auto" w:fill="FFFFFF"/>
          <w:lang w:eastAsia="zh-CN" w:bidi="ar"/>
        </w:rPr>
        <w:t>Wear</w:t>
      </w:r>
      <w:r w:rsidRPr="00AE0C49">
        <w:rPr>
          <w:rFonts w:eastAsia="Segoe UI"/>
          <w:color w:val="000000" w:themeColor="text1"/>
          <w:sz w:val="28"/>
          <w:szCs w:val="28"/>
          <w:shd w:val="clear" w:color="auto" w:fill="FFFFFF"/>
          <w:lang w:val="ru-RU" w:eastAsia="zh-CN" w:bidi="ar"/>
        </w:rPr>
        <w:t xml:space="preserve"> </w:t>
      </w:r>
      <w:r w:rsidRPr="00AE0C49">
        <w:rPr>
          <w:rFonts w:eastAsia="Segoe UI"/>
          <w:color w:val="000000" w:themeColor="text1"/>
          <w:sz w:val="28"/>
          <w:szCs w:val="28"/>
          <w:shd w:val="clear" w:color="auto" w:fill="FFFFFF"/>
          <w:lang w:eastAsia="zh-CN" w:bidi="ar"/>
        </w:rPr>
        <w:t>OS</w:t>
      </w:r>
    </w:p>
    <w:p w:rsidR="00BB16CE" w:rsidRPr="00AE0C49" w:rsidRDefault="00BB16CE">
      <w:pPr>
        <w:spacing w:after="160"/>
        <w:jc w:val="both"/>
        <w:rPr>
          <w:sz w:val="28"/>
          <w:szCs w:val="28"/>
          <w:lang w:val="ru-RU"/>
        </w:rPr>
      </w:pPr>
    </w:p>
    <w:p w:rsidR="00BB16CE" w:rsidRPr="002142A5" w:rsidRDefault="00CB13B0">
      <w:pPr>
        <w:spacing w:after="160"/>
        <w:rPr>
          <w:sz w:val="28"/>
          <w:szCs w:val="28"/>
          <w:lang w:val="ru-RU"/>
        </w:rPr>
      </w:pPr>
      <w:r w:rsidRPr="002142A5">
        <w:rPr>
          <w:b/>
          <w:bCs/>
          <w:sz w:val="28"/>
          <w:szCs w:val="28"/>
          <w:lang w:val="ru-RU"/>
        </w:rPr>
        <w:t>Описание разработанных функций и методов:</w:t>
      </w:r>
    </w:p>
    <w:p w:rsidR="00AE0C49" w:rsidRDefault="00AE0C49" w:rsidP="00AE0C49">
      <w:pPr>
        <w:numPr>
          <w:ilvl w:val="0"/>
          <w:numId w:val="6"/>
        </w:numPr>
        <w:spacing w:before="100" w:beforeAutospacing="1" w:after="100" w:afterAutospacing="1" w:line="256" w:lineRule="auto"/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Описание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разработанных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методов</w:t>
      </w:r>
      <w:proofErr w:type="spellEnd"/>
      <w:r>
        <w:rPr>
          <w:b/>
          <w:sz w:val="28"/>
          <w:szCs w:val="28"/>
        </w:rPr>
        <w:t>:</w:t>
      </w:r>
    </w:p>
    <w:p w:rsidR="00AE0C49" w:rsidRDefault="00AE0C49" w:rsidP="00AE0C49">
      <w:pPr>
        <w:spacing w:before="100" w:beforeAutospacing="1" w:after="100" w:afterAutospacing="1"/>
        <w:jc w:val="center"/>
        <w:rPr>
          <w:bCs/>
          <w:sz w:val="28"/>
          <w:szCs w:val="28"/>
          <w:u w:val="single"/>
        </w:rPr>
      </w:pPr>
      <w:proofErr w:type="spellStart"/>
      <w:r>
        <w:rPr>
          <w:bCs/>
          <w:sz w:val="28"/>
          <w:szCs w:val="28"/>
          <w:u w:val="single"/>
        </w:rPr>
        <w:t>Методы</w:t>
      </w:r>
      <w:proofErr w:type="spellEnd"/>
      <w:r>
        <w:rPr>
          <w:bCs/>
          <w:sz w:val="28"/>
          <w:szCs w:val="28"/>
          <w:u w:val="single"/>
        </w:rPr>
        <w:t xml:space="preserve"> </w:t>
      </w:r>
      <w:proofErr w:type="spellStart"/>
      <w:r>
        <w:rPr>
          <w:bCs/>
          <w:sz w:val="28"/>
          <w:szCs w:val="28"/>
          <w:u w:val="single"/>
        </w:rPr>
        <w:t>класса</w:t>
      </w:r>
      <w:proofErr w:type="spellEnd"/>
      <w:r>
        <w:rPr>
          <w:bCs/>
          <w:sz w:val="28"/>
          <w:szCs w:val="28"/>
          <w:u w:val="single"/>
        </w:rPr>
        <w:t xml:space="preserve"> Login:</w:t>
      </w:r>
    </w:p>
    <w:p w:rsidR="00AE0C49" w:rsidRDefault="00AE0C49" w:rsidP="00AE0C49">
      <w:pPr>
        <w:spacing w:before="100" w:beforeAutospacing="1" w:after="100" w:afterAutospacing="1"/>
        <w:rPr>
          <w:bCs/>
          <w:sz w:val="28"/>
          <w:szCs w:val="28"/>
          <w:lang w:val="ru-RU"/>
        </w:rPr>
      </w:pPr>
      <w:r>
        <w:rPr>
          <w:b/>
          <w:sz w:val="28"/>
          <w:szCs w:val="28"/>
        </w:rPr>
        <w:t>fun</w:t>
      </w:r>
      <w:r w:rsidRPr="00AE0C49"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</w:rPr>
        <w:t>next</w:t>
      </w:r>
      <w:r w:rsidRPr="00AE0C49">
        <w:rPr>
          <w:b/>
          <w:sz w:val="28"/>
          <w:szCs w:val="28"/>
          <w:lang w:val="ru-RU"/>
        </w:rPr>
        <w:t xml:space="preserve"> (</w:t>
      </w:r>
      <w:proofErr w:type="gramStart"/>
      <w:r>
        <w:rPr>
          <w:b/>
          <w:sz w:val="28"/>
          <w:szCs w:val="28"/>
        </w:rPr>
        <w:t>view</w:t>
      </w:r>
      <w:r w:rsidRPr="00AE0C49">
        <w:rPr>
          <w:b/>
          <w:sz w:val="28"/>
          <w:szCs w:val="28"/>
          <w:lang w:val="ru-RU"/>
        </w:rPr>
        <w:t>:</w:t>
      </w:r>
      <w:r>
        <w:rPr>
          <w:b/>
          <w:sz w:val="28"/>
          <w:szCs w:val="28"/>
        </w:rPr>
        <w:t>View</w:t>
      </w:r>
      <w:proofErr w:type="gramEnd"/>
      <w:r w:rsidRPr="00AE0C49">
        <w:rPr>
          <w:b/>
          <w:sz w:val="28"/>
          <w:szCs w:val="28"/>
          <w:lang w:val="ru-RU"/>
        </w:rPr>
        <w:t xml:space="preserve">) </w:t>
      </w:r>
      <w:r w:rsidRPr="00AE0C49">
        <w:rPr>
          <w:bCs/>
          <w:sz w:val="28"/>
          <w:szCs w:val="28"/>
          <w:lang w:val="ru-RU"/>
        </w:rPr>
        <w:t xml:space="preserve"> - метод проверки полученных логина и пароля, а также переход на следующий экран</w:t>
      </w:r>
    </w:p>
    <w:p w:rsidR="00AE0C49" w:rsidRDefault="00AE0C49" w:rsidP="00AE0C49">
      <w:pPr>
        <w:spacing w:before="100" w:beforeAutospacing="1" w:after="100" w:afterAutospacing="1"/>
        <w:jc w:val="center"/>
        <w:rPr>
          <w:bCs/>
          <w:sz w:val="28"/>
          <w:szCs w:val="28"/>
          <w:u w:val="single"/>
        </w:rPr>
      </w:pPr>
      <w:proofErr w:type="spellStart"/>
      <w:r>
        <w:rPr>
          <w:bCs/>
          <w:sz w:val="28"/>
          <w:szCs w:val="28"/>
          <w:u w:val="single"/>
        </w:rPr>
        <w:t>Методы</w:t>
      </w:r>
      <w:proofErr w:type="spellEnd"/>
      <w:r>
        <w:rPr>
          <w:bCs/>
          <w:sz w:val="28"/>
          <w:szCs w:val="28"/>
          <w:u w:val="single"/>
        </w:rPr>
        <w:t xml:space="preserve"> </w:t>
      </w:r>
      <w:proofErr w:type="spellStart"/>
      <w:r>
        <w:rPr>
          <w:bCs/>
          <w:sz w:val="28"/>
          <w:szCs w:val="28"/>
          <w:u w:val="single"/>
        </w:rPr>
        <w:t>класса</w:t>
      </w:r>
      <w:proofErr w:type="spellEnd"/>
      <w:r>
        <w:rPr>
          <w:bCs/>
          <w:sz w:val="28"/>
          <w:szCs w:val="28"/>
          <w:u w:val="single"/>
        </w:rPr>
        <w:t xml:space="preserve"> Main:</w:t>
      </w:r>
    </w:p>
    <w:p w:rsidR="00AE0C49" w:rsidRDefault="00AE0C49" w:rsidP="00AE0C49">
      <w:pPr>
        <w:rPr>
          <w:rFonts w:asciiTheme="minorHAnsi" w:hAnsiTheme="minorHAnsi" w:cstheme="minorBidi"/>
        </w:rPr>
      </w:pPr>
      <w:r>
        <w:rPr>
          <w:b/>
          <w:sz w:val="28"/>
          <w:szCs w:val="28"/>
        </w:rPr>
        <w:t>fun login (</w:t>
      </w:r>
      <w:proofErr w:type="spellStart"/>
      <w:proofErr w:type="gramStart"/>
      <w:r>
        <w:rPr>
          <w:b/>
          <w:sz w:val="28"/>
          <w:szCs w:val="28"/>
        </w:rPr>
        <w:t>view:View</w:t>
      </w:r>
      <w:proofErr w:type="spellEnd"/>
      <w:proofErr w:type="gramEnd"/>
      <w:r>
        <w:rPr>
          <w:b/>
          <w:sz w:val="28"/>
          <w:szCs w:val="28"/>
        </w:rPr>
        <w:t xml:space="preserve">)  - </w:t>
      </w:r>
      <w:proofErr w:type="spellStart"/>
      <w:r>
        <w:rPr>
          <w:bCs/>
          <w:sz w:val="28"/>
          <w:szCs w:val="28"/>
        </w:rPr>
        <w:t>запускает</w:t>
      </w:r>
      <w:proofErr w:type="spellEnd"/>
      <w:r>
        <w:rPr>
          <w:bCs/>
          <w:sz w:val="28"/>
          <w:szCs w:val="28"/>
        </w:rPr>
        <w:t xml:space="preserve"> Login</w:t>
      </w:r>
    </w:p>
    <w:p w:rsidR="00AE0C49" w:rsidRDefault="00AE0C49" w:rsidP="00AE0C49">
      <w:pPr>
        <w:spacing w:before="100" w:beforeAutospacing="1" w:after="100" w:afterAutospacing="1"/>
        <w:rPr>
          <w:bCs/>
          <w:sz w:val="28"/>
          <w:szCs w:val="28"/>
          <w:lang w:val="ru-RU"/>
        </w:rPr>
      </w:pPr>
      <w:r>
        <w:rPr>
          <w:b/>
          <w:sz w:val="28"/>
          <w:szCs w:val="28"/>
        </w:rPr>
        <w:t>fun</w:t>
      </w:r>
      <w:r w:rsidRPr="00AE0C49"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</w:rPr>
        <w:t>list</w:t>
      </w:r>
      <w:r w:rsidRPr="00AE0C49">
        <w:rPr>
          <w:b/>
          <w:sz w:val="28"/>
          <w:szCs w:val="28"/>
          <w:lang w:val="ru-RU"/>
        </w:rPr>
        <w:t xml:space="preserve"> (</w:t>
      </w:r>
      <w:proofErr w:type="gramStart"/>
      <w:r>
        <w:rPr>
          <w:b/>
          <w:sz w:val="28"/>
          <w:szCs w:val="28"/>
        </w:rPr>
        <w:t>view</w:t>
      </w:r>
      <w:r w:rsidRPr="00AE0C49">
        <w:rPr>
          <w:b/>
          <w:sz w:val="28"/>
          <w:szCs w:val="28"/>
          <w:lang w:val="ru-RU"/>
        </w:rPr>
        <w:t>:</w:t>
      </w:r>
      <w:r>
        <w:rPr>
          <w:b/>
          <w:sz w:val="28"/>
          <w:szCs w:val="28"/>
        </w:rPr>
        <w:t>View</w:t>
      </w:r>
      <w:proofErr w:type="gramEnd"/>
      <w:r w:rsidRPr="00AE0C49">
        <w:rPr>
          <w:b/>
          <w:sz w:val="28"/>
          <w:szCs w:val="28"/>
          <w:lang w:val="ru-RU"/>
        </w:rPr>
        <w:t xml:space="preserve">)  - </w:t>
      </w:r>
      <w:r w:rsidRPr="00AE0C49">
        <w:rPr>
          <w:rFonts w:eastAsia="Segoe UI"/>
          <w:color w:val="000000" w:themeColor="text1"/>
          <w:sz w:val="28"/>
          <w:szCs w:val="28"/>
          <w:shd w:val="clear" w:color="auto" w:fill="FFFFFF"/>
          <w:lang w:val="ru-RU" w:eastAsia="zh-CN" w:bidi="ar"/>
        </w:rPr>
        <w:t xml:space="preserve">метод, который вызывается при взаимодействии пользователя с кнопкой этого метода, сохраняет значение </w:t>
      </w:r>
      <w:r>
        <w:rPr>
          <w:rFonts w:eastAsia="Segoe UI"/>
          <w:color w:val="000000" w:themeColor="text1"/>
          <w:sz w:val="28"/>
          <w:szCs w:val="28"/>
          <w:shd w:val="clear" w:color="auto" w:fill="FFFFFF"/>
          <w:lang w:eastAsia="zh-CN" w:bidi="ar"/>
        </w:rPr>
        <w:t>text</w:t>
      </w:r>
      <w:r w:rsidRPr="00AE0C49">
        <w:rPr>
          <w:rFonts w:eastAsia="Segoe UI"/>
          <w:color w:val="000000" w:themeColor="text1"/>
          <w:sz w:val="28"/>
          <w:szCs w:val="28"/>
          <w:shd w:val="clear" w:color="auto" w:fill="FFFFFF"/>
          <w:lang w:val="ru-RU" w:eastAsia="zh-CN" w:bidi="ar"/>
        </w:rPr>
        <w:t xml:space="preserve">2 в </w:t>
      </w:r>
      <w:proofErr w:type="spellStart"/>
      <w:r>
        <w:rPr>
          <w:rFonts w:eastAsia="Segoe UI"/>
          <w:color w:val="000000" w:themeColor="text1"/>
          <w:sz w:val="28"/>
          <w:szCs w:val="28"/>
          <w:shd w:val="clear" w:color="auto" w:fill="FFFFFF"/>
          <w:lang w:eastAsia="zh-CN" w:bidi="ar"/>
        </w:rPr>
        <w:t>SharedPreferences</w:t>
      </w:r>
      <w:proofErr w:type="spellEnd"/>
      <w:r w:rsidRPr="00AE0C49">
        <w:rPr>
          <w:rFonts w:eastAsia="Segoe UI"/>
          <w:color w:val="000000" w:themeColor="text1"/>
          <w:sz w:val="28"/>
          <w:szCs w:val="28"/>
          <w:shd w:val="clear" w:color="auto" w:fill="FFFFFF"/>
          <w:lang w:val="ru-RU" w:eastAsia="zh-CN" w:bidi="ar"/>
        </w:rPr>
        <w:t xml:space="preserve"> и запускает </w:t>
      </w:r>
      <w:proofErr w:type="spellStart"/>
      <w:r>
        <w:rPr>
          <w:rFonts w:eastAsia="Segoe UI"/>
          <w:color w:val="000000" w:themeColor="text1"/>
          <w:sz w:val="28"/>
          <w:szCs w:val="28"/>
          <w:shd w:val="clear" w:color="auto" w:fill="FFFFFF"/>
          <w:lang w:eastAsia="zh-CN" w:bidi="ar"/>
        </w:rPr>
        <w:t>ListikActivity</w:t>
      </w:r>
      <w:proofErr w:type="spellEnd"/>
    </w:p>
    <w:p w:rsidR="00AE0C49" w:rsidRDefault="00AE0C49" w:rsidP="00AE0C49">
      <w:pPr>
        <w:spacing w:before="100" w:beforeAutospacing="1" w:after="100" w:afterAutospacing="1"/>
        <w:rPr>
          <w:bCs/>
          <w:sz w:val="28"/>
          <w:szCs w:val="28"/>
        </w:rPr>
      </w:pPr>
      <w:r>
        <w:rPr>
          <w:b/>
          <w:sz w:val="28"/>
          <w:szCs w:val="28"/>
        </w:rPr>
        <w:t>fun images(</w:t>
      </w:r>
      <w:proofErr w:type="spellStart"/>
      <w:proofErr w:type="gramStart"/>
      <w:r>
        <w:rPr>
          <w:b/>
          <w:sz w:val="28"/>
          <w:szCs w:val="28"/>
        </w:rPr>
        <w:t>view:View</w:t>
      </w:r>
      <w:proofErr w:type="spellEnd"/>
      <w:proofErr w:type="gramEnd"/>
      <w:r>
        <w:rPr>
          <w:b/>
          <w:sz w:val="28"/>
          <w:szCs w:val="28"/>
        </w:rPr>
        <w:t xml:space="preserve">)  - </w:t>
      </w:r>
      <w:proofErr w:type="spellStart"/>
      <w:r>
        <w:rPr>
          <w:bCs/>
          <w:sz w:val="28"/>
          <w:szCs w:val="28"/>
        </w:rPr>
        <w:t>запускает</w:t>
      </w:r>
      <w:proofErr w:type="spellEnd"/>
      <w:r>
        <w:rPr>
          <w:bCs/>
          <w:sz w:val="28"/>
          <w:szCs w:val="28"/>
        </w:rPr>
        <w:t xml:space="preserve"> Images</w:t>
      </w:r>
    </w:p>
    <w:p w:rsidR="00AE0C49" w:rsidRPr="00AE0C49" w:rsidRDefault="00AE0C49" w:rsidP="00AE0C49">
      <w:pPr>
        <w:spacing w:before="100" w:beforeAutospacing="1" w:after="100" w:afterAutospacing="1"/>
        <w:jc w:val="center"/>
        <w:rPr>
          <w:bCs/>
          <w:sz w:val="28"/>
          <w:szCs w:val="28"/>
          <w:u w:val="single"/>
        </w:rPr>
      </w:pPr>
      <w:proofErr w:type="spellStart"/>
      <w:r>
        <w:rPr>
          <w:bCs/>
          <w:sz w:val="28"/>
          <w:szCs w:val="28"/>
          <w:u w:val="single"/>
        </w:rPr>
        <w:t>Методы</w:t>
      </w:r>
      <w:proofErr w:type="spellEnd"/>
      <w:r>
        <w:rPr>
          <w:bCs/>
          <w:sz w:val="28"/>
          <w:szCs w:val="28"/>
          <w:u w:val="single"/>
        </w:rPr>
        <w:t xml:space="preserve"> </w:t>
      </w:r>
      <w:proofErr w:type="spellStart"/>
      <w:r>
        <w:rPr>
          <w:bCs/>
          <w:sz w:val="28"/>
          <w:szCs w:val="28"/>
          <w:u w:val="single"/>
        </w:rPr>
        <w:t>класса</w:t>
      </w:r>
      <w:proofErr w:type="spellEnd"/>
      <w:r>
        <w:rPr>
          <w:bCs/>
          <w:sz w:val="28"/>
          <w:szCs w:val="28"/>
          <w:u w:val="single"/>
        </w:rPr>
        <w:t xml:space="preserve"> Images:</w:t>
      </w:r>
    </w:p>
    <w:p w:rsidR="00AE0C49" w:rsidRDefault="00AE0C49" w:rsidP="00AE0C49">
      <w:pPr>
        <w:rPr>
          <w:rStyle w:val="HTML"/>
          <w:rFonts w:ascii="Times New Roman" w:eastAsia="Courier New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</w:pPr>
      <w:r>
        <w:rPr>
          <w:rFonts w:eastAsia="Segoe UI"/>
          <w:b/>
          <w:bCs/>
          <w:color w:val="000000" w:themeColor="text1"/>
          <w:sz w:val="28"/>
          <w:szCs w:val="28"/>
          <w:shd w:val="clear" w:color="auto" w:fill="FFFFFF"/>
          <w:lang w:eastAsia="zh-CN"/>
        </w:rPr>
        <w:t xml:space="preserve">fun </w:t>
      </w:r>
      <w:proofErr w:type="spellStart"/>
      <w:proofErr w:type="gramStart"/>
      <w:r>
        <w:rPr>
          <w:rFonts w:eastAsia="Segoe UI"/>
          <w:b/>
          <w:bCs/>
          <w:color w:val="000000" w:themeColor="text1"/>
          <w:sz w:val="28"/>
          <w:szCs w:val="28"/>
          <w:shd w:val="clear" w:color="auto" w:fill="FFFFFF"/>
          <w:lang w:eastAsia="zh-CN"/>
        </w:rPr>
        <w:t>saveToSharedPreferences</w:t>
      </w:r>
      <w:proofErr w:type="spellEnd"/>
      <w:r>
        <w:rPr>
          <w:rFonts w:eastAsia="Segoe UI"/>
          <w:b/>
          <w:bCs/>
          <w:color w:val="000000" w:themeColor="text1"/>
          <w:sz w:val="28"/>
          <w:szCs w:val="28"/>
          <w:shd w:val="clear" w:color="auto" w:fill="FFFFFF"/>
          <w:lang w:eastAsia="zh-CN"/>
        </w:rPr>
        <w:t>(</w:t>
      </w:r>
      <w:proofErr w:type="gramEnd"/>
      <w:r>
        <w:rPr>
          <w:rFonts w:eastAsia="Segoe UI"/>
          <w:b/>
          <w:bCs/>
          <w:color w:val="000000" w:themeColor="text1"/>
          <w:sz w:val="28"/>
          <w:szCs w:val="28"/>
          <w:shd w:val="clear" w:color="auto" w:fill="FFFFFF"/>
          <w:lang w:eastAsia="zh-CN"/>
        </w:rPr>
        <w:t>key: String, value: String)</w:t>
      </w:r>
      <w:r>
        <w:rPr>
          <w:rFonts w:eastAsia="Segoe UI"/>
          <w:color w:val="2E2F30"/>
          <w:sz w:val="28"/>
          <w:szCs w:val="28"/>
          <w:shd w:val="clear" w:color="auto" w:fill="FFFFFF"/>
          <w:lang w:eastAsia="zh-CN"/>
        </w:rPr>
        <w:t xml:space="preserve"> </w:t>
      </w:r>
      <w:r>
        <w:rPr>
          <w:rFonts w:eastAsia="Segoe UI"/>
          <w:color w:val="000000" w:themeColor="text1"/>
          <w:sz w:val="28"/>
          <w:szCs w:val="28"/>
          <w:shd w:val="clear" w:color="auto" w:fill="FFFFFF"/>
          <w:lang w:eastAsia="zh-CN"/>
        </w:rPr>
        <w:t xml:space="preserve">- </w:t>
      </w:r>
      <w:proofErr w:type="spellStart"/>
      <w:r>
        <w:rPr>
          <w:rFonts w:eastAsia="Segoe UI"/>
          <w:color w:val="000000" w:themeColor="text1"/>
          <w:sz w:val="28"/>
          <w:szCs w:val="28"/>
          <w:shd w:val="clear" w:color="auto" w:fill="FFFFFF"/>
          <w:lang w:eastAsia="zh-CN" w:bidi="ar"/>
        </w:rPr>
        <w:t>метод</w:t>
      </w:r>
      <w:proofErr w:type="spellEnd"/>
      <w:r>
        <w:rPr>
          <w:rFonts w:eastAsia="Segoe UI"/>
          <w:color w:val="000000" w:themeColor="text1"/>
          <w:sz w:val="28"/>
          <w:szCs w:val="28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Segoe UI"/>
          <w:color w:val="000000" w:themeColor="text1"/>
          <w:sz w:val="28"/>
          <w:szCs w:val="28"/>
          <w:shd w:val="clear" w:color="auto" w:fill="FFFFFF"/>
          <w:lang w:eastAsia="zh-CN" w:bidi="ar"/>
        </w:rPr>
        <w:t>принимает</w:t>
      </w:r>
      <w:proofErr w:type="spellEnd"/>
      <w:r>
        <w:rPr>
          <w:rFonts w:eastAsia="Segoe UI"/>
          <w:color w:val="000000" w:themeColor="text1"/>
          <w:sz w:val="28"/>
          <w:szCs w:val="28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Segoe UI"/>
          <w:color w:val="000000" w:themeColor="text1"/>
          <w:sz w:val="28"/>
          <w:szCs w:val="28"/>
          <w:shd w:val="clear" w:color="auto" w:fill="FFFFFF"/>
          <w:lang w:eastAsia="zh-CN" w:bidi="ar"/>
        </w:rPr>
        <w:t>ключ</w:t>
      </w:r>
      <w:proofErr w:type="spellEnd"/>
      <w:r>
        <w:rPr>
          <w:rFonts w:eastAsia="Segoe UI"/>
          <w:color w:val="000000" w:themeColor="text1"/>
          <w:sz w:val="28"/>
          <w:szCs w:val="28"/>
          <w:shd w:val="clear" w:color="auto" w:fill="FFFFFF"/>
          <w:lang w:eastAsia="zh-CN" w:bidi="ar"/>
        </w:rPr>
        <w:t xml:space="preserve"> и </w:t>
      </w:r>
      <w:proofErr w:type="spellStart"/>
      <w:r>
        <w:rPr>
          <w:rFonts w:eastAsia="Segoe UI"/>
          <w:color w:val="000000" w:themeColor="text1"/>
          <w:sz w:val="28"/>
          <w:szCs w:val="28"/>
          <w:shd w:val="clear" w:color="auto" w:fill="FFFFFF"/>
          <w:lang w:eastAsia="zh-CN" w:bidi="ar"/>
        </w:rPr>
        <w:t>значение</w:t>
      </w:r>
      <w:proofErr w:type="spellEnd"/>
      <w:r>
        <w:rPr>
          <w:rFonts w:eastAsia="Segoe UI"/>
          <w:color w:val="000000" w:themeColor="text1"/>
          <w:sz w:val="28"/>
          <w:szCs w:val="28"/>
          <w:shd w:val="clear" w:color="auto" w:fill="FFFFFF"/>
          <w:lang w:eastAsia="zh-CN" w:bidi="ar"/>
        </w:rPr>
        <w:t xml:space="preserve">, </w:t>
      </w:r>
      <w:proofErr w:type="spellStart"/>
      <w:r>
        <w:rPr>
          <w:rFonts w:eastAsia="Segoe UI"/>
          <w:color w:val="000000" w:themeColor="text1"/>
          <w:sz w:val="28"/>
          <w:szCs w:val="28"/>
          <w:shd w:val="clear" w:color="auto" w:fill="FFFFFF"/>
          <w:lang w:eastAsia="zh-CN" w:bidi="ar"/>
        </w:rPr>
        <w:t>которые</w:t>
      </w:r>
      <w:proofErr w:type="spellEnd"/>
      <w:r>
        <w:rPr>
          <w:rFonts w:eastAsia="Segoe UI"/>
          <w:color w:val="000000" w:themeColor="text1"/>
          <w:sz w:val="28"/>
          <w:szCs w:val="28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Segoe UI"/>
          <w:color w:val="000000" w:themeColor="text1"/>
          <w:sz w:val="28"/>
          <w:szCs w:val="28"/>
          <w:shd w:val="clear" w:color="auto" w:fill="FFFFFF"/>
          <w:lang w:eastAsia="zh-CN" w:bidi="ar"/>
        </w:rPr>
        <w:t>нужно</w:t>
      </w:r>
      <w:proofErr w:type="spellEnd"/>
      <w:r>
        <w:rPr>
          <w:rFonts w:eastAsia="Segoe UI"/>
          <w:color w:val="000000" w:themeColor="text1"/>
          <w:sz w:val="28"/>
          <w:szCs w:val="28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Segoe UI"/>
          <w:color w:val="000000" w:themeColor="text1"/>
          <w:sz w:val="28"/>
          <w:szCs w:val="28"/>
          <w:shd w:val="clear" w:color="auto" w:fill="FFFFFF"/>
          <w:lang w:eastAsia="zh-CN" w:bidi="ar"/>
        </w:rPr>
        <w:t>сохранить</w:t>
      </w:r>
      <w:proofErr w:type="spellEnd"/>
      <w:r>
        <w:rPr>
          <w:rFonts w:eastAsia="Segoe UI"/>
          <w:color w:val="000000" w:themeColor="text1"/>
          <w:sz w:val="28"/>
          <w:szCs w:val="28"/>
          <w:shd w:val="clear" w:color="auto" w:fill="FFFFFF"/>
          <w:lang w:eastAsia="zh-CN" w:bidi="ar"/>
        </w:rPr>
        <w:t xml:space="preserve"> в </w:t>
      </w:r>
      <w:proofErr w:type="spellStart"/>
      <w:r>
        <w:rPr>
          <w:rStyle w:val="HTML"/>
          <w:rFonts w:ascii="Times New Roman" w:eastAsia="Courier New" w:hAnsi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>SharedPreferences</w:t>
      </w:r>
      <w:proofErr w:type="spellEnd"/>
    </w:p>
    <w:p w:rsidR="00AE0C49" w:rsidRPr="00AE0C49" w:rsidRDefault="00AE0C49" w:rsidP="00AE0C49">
      <w:pPr>
        <w:spacing w:before="100" w:beforeAutospacing="1" w:after="100" w:afterAutospacing="1"/>
        <w:jc w:val="center"/>
        <w:rPr>
          <w:rFonts w:eastAsiaTheme="minorHAnsi"/>
          <w:bCs/>
          <w:u w:val="single"/>
          <w:lang w:val="ru-RU"/>
        </w:rPr>
      </w:pPr>
      <w:r w:rsidRPr="00AE0C49">
        <w:rPr>
          <w:bCs/>
          <w:sz w:val="28"/>
          <w:szCs w:val="28"/>
          <w:u w:val="single"/>
          <w:lang w:val="ru-RU"/>
        </w:rPr>
        <w:t xml:space="preserve">Методы класса </w:t>
      </w:r>
      <w:proofErr w:type="spellStart"/>
      <w:r>
        <w:rPr>
          <w:bCs/>
          <w:sz w:val="28"/>
          <w:szCs w:val="28"/>
          <w:u w:val="single"/>
        </w:rPr>
        <w:t>ItemDao</w:t>
      </w:r>
      <w:proofErr w:type="spellEnd"/>
      <w:r w:rsidRPr="00AE0C49">
        <w:rPr>
          <w:bCs/>
          <w:sz w:val="28"/>
          <w:szCs w:val="28"/>
          <w:u w:val="single"/>
          <w:lang w:val="ru-RU"/>
        </w:rPr>
        <w:t>:</w:t>
      </w:r>
    </w:p>
    <w:p w:rsidR="00AE0C49" w:rsidRDefault="00AE0C49" w:rsidP="00AE0C49">
      <w:pPr>
        <w:spacing w:before="100" w:beforeAutospacing="1" w:after="100" w:afterAutospacing="1"/>
        <w:rPr>
          <w:rFonts w:cstheme="minorBidi"/>
          <w:bCs/>
          <w:sz w:val="28"/>
          <w:szCs w:val="28"/>
          <w:lang w:val="ru-RU"/>
        </w:rPr>
      </w:pPr>
      <w:r w:rsidRPr="00AE0C49"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</w:rPr>
        <w:t>fun</w:t>
      </w:r>
      <w:r w:rsidRPr="00AE0C49">
        <w:rPr>
          <w:b/>
          <w:sz w:val="28"/>
          <w:szCs w:val="28"/>
          <w:lang w:val="ru-RU"/>
        </w:rPr>
        <w:t xml:space="preserve"> </w:t>
      </w:r>
      <w:proofErr w:type="gramStart"/>
      <w:r>
        <w:rPr>
          <w:b/>
          <w:sz w:val="28"/>
          <w:szCs w:val="28"/>
        </w:rPr>
        <w:t>insert</w:t>
      </w:r>
      <w:r w:rsidRPr="00AE0C49">
        <w:rPr>
          <w:b/>
          <w:sz w:val="28"/>
          <w:szCs w:val="28"/>
          <w:lang w:val="ru-RU"/>
        </w:rPr>
        <w:t>(</w:t>
      </w:r>
      <w:proofErr w:type="gramEnd"/>
      <w:r>
        <w:rPr>
          <w:b/>
          <w:sz w:val="28"/>
          <w:szCs w:val="28"/>
        </w:rPr>
        <w:t>item</w:t>
      </w:r>
      <w:r w:rsidRPr="00AE0C49">
        <w:rPr>
          <w:b/>
          <w:sz w:val="28"/>
          <w:szCs w:val="28"/>
          <w:lang w:val="ru-RU"/>
        </w:rPr>
        <w:t xml:space="preserve">: </w:t>
      </w:r>
      <w:r>
        <w:rPr>
          <w:b/>
          <w:sz w:val="28"/>
          <w:szCs w:val="28"/>
        </w:rPr>
        <w:t>Item</w:t>
      </w:r>
      <w:r w:rsidRPr="00AE0C49">
        <w:rPr>
          <w:b/>
          <w:sz w:val="28"/>
          <w:szCs w:val="28"/>
          <w:lang w:val="ru-RU"/>
        </w:rPr>
        <w:t xml:space="preserve">) </w:t>
      </w:r>
      <w:r w:rsidRPr="00AE0C49">
        <w:rPr>
          <w:bCs/>
          <w:sz w:val="28"/>
          <w:szCs w:val="28"/>
          <w:lang w:val="ru-RU"/>
        </w:rPr>
        <w:t xml:space="preserve">- метод для вставки нового элемента в базу данных </w:t>
      </w:r>
    </w:p>
    <w:p w:rsidR="00AE0C49" w:rsidRPr="00AE0C49" w:rsidRDefault="00AE0C49" w:rsidP="00AE0C49">
      <w:pPr>
        <w:spacing w:before="100" w:beforeAutospacing="1" w:after="100" w:afterAutospacing="1"/>
        <w:rPr>
          <w:bCs/>
          <w:sz w:val="28"/>
          <w:szCs w:val="28"/>
          <w:u w:val="single"/>
          <w:lang w:val="ru-RU"/>
        </w:rPr>
      </w:pPr>
      <w:r w:rsidRPr="00AE0C49"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</w:rPr>
        <w:t>fun</w:t>
      </w:r>
      <w:r w:rsidRPr="00AE0C49">
        <w:rPr>
          <w:b/>
          <w:sz w:val="28"/>
          <w:szCs w:val="28"/>
          <w:lang w:val="ru-RU"/>
        </w:rPr>
        <w:t xml:space="preserve"> </w:t>
      </w:r>
      <w:proofErr w:type="spellStart"/>
      <w:proofErr w:type="gramStart"/>
      <w:r>
        <w:rPr>
          <w:b/>
          <w:sz w:val="28"/>
          <w:szCs w:val="28"/>
        </w:rPr>
        <w:t>getAll</w:t>
      </w:r>
      <w:proofErr w:type="spellEnd"/>
      <w:r w:rsidRPr="00AE0C49">
        <w:rPr>
          <w:b/>
          <w:sz w:val="28"/>
          <w:szCs w:val="28"/>
          <w:lang w:val="ru-RU"/>
        </w:rPr>
        <w:t>(</w:t>
      </w:r>
      <w:proofErr w:type="gramEnd"/>
      <w:r w:rsidRPr="00AE0C49">
        <w:rPr>
          <w:b/>
          <w:sz w:val="28"/>
          <w:szCs w:val="28"/>
          <w:lang w:val="ru-RU"/>
        </w:rPr>
        <w:t xml:space="preserve">): </w:t>
      </w:r>
      <w:r>
        <w:rPr>
          <w:b/>
          <w:sz w:val="28"/>
          <w:szCs w:val="28"/>
        </w:rPr>
        <w:t>List</w:t>
      </w:r>
      <w:r w:rsidRPr="00AE0C49">
        <w:rPr>
          <w:b/>
          <w:sz w:val="28"/>
          <w:szCs w:val="28"/>
          <w:lang w:val="ru-RU"/>
        </w:rPr>
        <w:t>&lt;</w:t>
      </w:r>
      <w:r>
        <w:rPr>
          <w:b/>
          <w:sz w:val="28"/>
          <w:szCs w:val="28"/>
        </w:rPr>
        <w:t>Item</w:t>
      </w:r>
      <w:r w:rsidRPr="00AE0C49">
        <w:rPr>
          <w:b/>
          <w:sz w:val="28"/>
          <w:szCs w:val="28"/>
          <w:lang w:val="ru-RU"/>
        </w:rPr>
        <w:t xml:space="preserve">&gt; </w:t>
      </w:r>
      <w:r w:rsidRPr="00AE0C49">
        <w:rPr>
          <w:bCs/>
          <w:sz w:val="28"/>
          <w:szCs w:val="28"/>
          <w:lang w:val="ru-RU"/>
        </w:rPr>
        <w:t>- метод для получения всех элементов из базы данных</w:t>
      </w:r>
    </w:p>
    <w:p w:rsidR="00AE0C49" w:rsidRPr="00AE0C49" w:rsidRDefault="00AE0C49" w:rsidP="00AE0C49">
      <w:pPr>
        <w:spacing w:before="100" w:beforeAutospacing="1" w:after="100" w:afterAutospacing="1"/>
        <w:jc w:val="center"/>
        <w:rPr>
          <w:bCs/>
          <w:sz w:val="28"/>
          <w:szCs w:val="28"/>
          <w:u w:val="single"/>
          <w:lang w:val="ru-RU"/>
        </w:rPr>
      </w:pPr>
      <w:r w:rsidRPr="00AE0C49">
        <w:rPr>
          <w:bCs/>
          <w:sz w:val="28"/>
          <w:szCs w:val="28"/>
          <w:u w:val="single"/>
          <w:lang w:val="ru-RU"/>
        </w:rPr>
        <w:t xml:space="preserve">Методы класса </w:t>
      </w:r>
      <w:proofErr w:type="spellStart"/>
      <w:r>
        <w:rPr>
          <w:bCs/>
          <w:sz w:val="28"/>
          <w:szCs w:val="28"/>
          <w:u w:val="single"/>
        </w:rPr>
        <w:t>AppDatabase</w:t>
      </w:r>
      <w:proofErr w:type="spellEnd"/>
      <w:r w:rsidRPr="00AE0C49">
        <w:rPr>
          <w:bCs/>
          <w:sz w:val="28"/>
          <w:szCs w:val="28"/>
          <w:u w:val="single"/>
          <w:lang w:val="ru-RU"/>
        </w:rPr>
        <w:t>:</w:t>
      </w:r>
    </w:p>
    <w:p w:rsidR="00AE0C49" w:rsidRPr="00AE0C49" w:rsidRDefault="00AE0C49" w:rsidP="00AE0C49">
      <w:pPr>
        <w:rPr>
          <w:rStyle w:val="HTML"/>
          <w:rFonts w:ascii="Times New Roman" w:eastAsia="Courier New" w:hAnsi="Times New Roman" w:cs="Times New Roman"/>
          <w:color w:val="000000" w:themeColor="text1"/>
          <w:sz w:val="28"/>
          <w:szCs w:val="28"/>
          <w:shd w:val="clear" w:color="auto" w:fill="FFFFFF"/>
          <w:lang w:val="ru-RU" w:eastAsia="zh-CN" w:bidi="ar"/>
        </w:rPr>
      </w:pPr>
      <w:r>
        <w:rPr>
          <w:b/>
          <w:sz w:val="28"/>
          <w:szCs w:val="28"/>
        </w:rPr>
        <w:t>abstract</w:t>
      </w:r>
      <w:r w:rsidRPr="00AE0C49"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</w:rPr>
        <w:t>fun</w:t>
      </w:r>
      <w:r w:rsidRPr="00AE0C49">
        <w:rPr>
          <w:b/>
          <w:sz w:val="28"/>
          <w:szCs w:val="28"/>
          <w:lang w:val="ru-RU"/>
        </w:rPr>
        <w:t xml:space="preserve"> </w:t>
      </w:r>
      <w:proofErr w:type="spellStart"/>
      <w:proofErr w:type="gramStart"/>
      <w:r>
        <w:rPr>
          <w:b/>
          <w:sz w:val="28"/>
          <w:szCs w:val="28"/>
        </w:rPr>
        <w:t>itemDao</w:t>
      </w:r>
      <w:proofErr w:type="spellEnd"/>
      <w:r w:rsidRPr="00AE0C49">
        <w:rPr>
          <w:b/>
          <w:sz w:val="28"/>
          <w:szCs w:val="28"/>
          <w:lang w:val="ru-RU"/>
        </w:rPr>
        <w:t>(</w:t>
      </w:r>
      <w:proofErr w:type="gramEnd"/>
      <w:r w:rsidRPr="00AE0C49">
        <w:rPr>
          <w:b/>
          <w:sz w:val="28"/>
          <w:szCs w:val="28"/>
          <w:lang w:val="ru-RU"/>
        </w:rPr>
        <w:t xml:space="preserve">): </w:t>
      </w:r>
      <w:proofErr w:type="spellStart"/>
      <w:r>
        <w:rPr>
          <w:b/>
          <w:sz w:val="28"/>
          <w:szCs w:val="28"/>
        </w:rPr>
        <w:t>ItemDao</w:t>
      </w:r>
      <w:proofErr w:type="spellEnd"/>
      <w:r w:rsidRPr="00AE0C49">
        <w:rPr>
          <w:bCs/>
          <w:sz w:val="28"/>
          <w:szCs w:val="28"/>
          <w:lang w:val="ru-RU"/>
        </w:rPr>
        <w:t xml:space="preserve"> - </w:t>
      </w:r>
      <w:r>
        <w:rPr>
          <w:rFonts w:ascii="Segoe UI" w:eastAsia="Segoe UI" w:hAnsi="Segoe UI" w:cs="Segoe UI"/>
          <w:color w:val="2E2F30"/>
          <w:sz w:val="21"/>
          <w:szCs w:val="21"/>
          <w:shd w:val="clear" w:color="auto" w:fill="FFFFFF"/>
          <w:lang w:eastAsia="zh-CN" w:bidi="ar"/>
        </w:rPr>
        <w:t> </w:t>
      </w:r>
      <w:r w:rsidRPr="00AE0C49">
        <w:rPr>
          <w:rFonts w:eastAsia="Segoe UI"/>
          <w:color w:val="000000" w:themeColor="text1"/>
          <w:sz w:val="28"/>
          <w:szCs w:val="28"/>
          <w:shd w:val="clear" w:color="auto" w:fill="FFFFFF"/>
          <w:lang w:val="ru-RU" w:eastAsia="zh-CN" w:bidi="ar"/>
        </w:rPr>
        <w:t>абстрактный метод, который возвращает экземпляр интерфейса</w:t>
      </w:r>
      <w:r>
        <w:rPr>
          <w:rFonts w:eastAsia="Segoe UI"/>
          <w:color w:val="000000" w:themeColor="text1"/>
          <w:sz w:val="28"/>
          <w:szCs w:val="28"/>
          <w:shd w:val="clear" w:color="auto" w:fill="FFFFFF"/>
          <w:lang w:eastAsia="zh-CN" w:bidi="ar"/>
        </w:rPr>
        <w:t> </w:t>
      </w:r>
      <w:proofErr w:type="spellStart"/>
      <w:r>
        <w:rPr>
          <w:rStyle w:val="HTML"/>
          <w:rFonts w:ascii="Times New Roman" w:eastAsia="Courier New" w:hAnsi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>ItemDao</w:t>
      </w:r>
      <w:proofErr w:type="spellEnd"/>
      <w:r w:rsidRPr="00AE0C49">
        <w:rPr>
          <w:rStyle w:val="HTML"/>
          <w:rFonts w:ascii="Times New Roman" w:eastAsia="Courier New" w:hAnsi="Times New Roman"/>
          <w:color w:val="000000" w:themeColor="text1"/>
          <w:sz w:val="28"/>
          <w:szCs w:val="28"/>
          <w:shd w:val="clear" w:color="auto" w:fill="FFFFFF"/>
          <w:lang w:val="ru-RU" w:eastAsia="zh-CN" w:bidi="ar"/>
        </w:rPr>
        <w:t xml:space="preserve">, получает доступ к методам </w:t>
      </w:r>
      <w:r>
        <w:rPr>
          <w:rStyle w:val="HTML"/>
          <w:rFonts w:ascii="Times New Roman" w:eastAsia="Courier New" w:hAnsi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>Dao</w:t>
      </w:r>
    </w:p>
    <w:p w:rsidR="00AE0C49" w:rsidRDefault="00AE0C49" w:rsidP="00AE0C49">
      <w:pPr>
        <w:spacing w:before="100" w:beforeAutospacing="1" w:after="100" w:afterAutospacing="1"/>
        <w:jc w:val="center"/>
        <w:rPr>
          <w:rStyle w:val="HTML"/>
          <w:rFonts w:ascii="Times New Roman" w:eastAsia="Courier New" w:hAnsi="Times New Roman"/>
          <w:color w:val="000000" w:themeColor="text1"/>
          <w:sz w:val="28"/>
          <w:szCs w:val="28"/>
          <w:shd w:val="clear" w:color="auto" w:fill="FFFFFF"/>
          <w:lang w:val="ru-RU" w:eastAsia="zh-CN" w:bidi="ar"/>
        </w:rPr>
      </w:pPr>
      <w:r w:rsidRPr="00AE0C49">
        <w:rPr>
          <w:bCs/>
          <w:sz w:val="28"/>
          <w:szCs w:val="28"/>
          <w:u w:val="single"/>
          <w:lang w:val="ru-RU"/>
        </w:rPr>
        <w:t xml:space="preserve">Методы класса </w:t>
      </w:r>
      <w:proofErr w:type="spellStart"/>
      <w:r>
        <w:rPr>
          <w:bCs/>
          <w:sz w:val="28"/>
          <w:szCs w:val="28"/>
          <w:u w:val="single"/>
        </w:rPr>
        <w:t>ListikActivity</w:t>
      </w:r>
      <w:proofErr w:type="spellEnd"/>
    </w:p>
    <w:p w:rsidR="00AE0C49" w:rsidRPr="00AE0C49" w:rsidRDefault="00AE0C49" w:rsidP="00AE0C49">
      <w:pPr>
        <w:rPr>
          <w:rStyle w:val="HTML"/>
          <w:rFonts w:ascii="Times New Roman" w:eastAsia="Courier New" w:hAnsi="Times New Roman"/>
          <w:color w:val="000000" w:themeColor="text1"/>
          <w:sz w:val="28"/>
          <w:szCs w:val="28"/>
          <w:shd w:val="clear" w:color="auto" w:fill="FFFFFF"/>
          <w:lang w:val="ru-RU" w:eastAsia="zh-CN"/>
        </w:rPr>
      </w:pPr>
      <w:r>
        <w:rPr>
          <w:rStyle w:val="HTML"/>
          <w:rFonts w:ascii="Times New Roman" w:eastAsia="Courier New" w:hAnsi="Times New Roman"/>
          <w:b/>
          <w:bCs/>
          <w:color w:val="000000" w:themeColor="text1"/>
          <w:sz w:val="28"/>
          <w:szCs w:val="28"/>
          <w:shd w:val="clear" w:color="auto" w:fill="FFFFFF"/>
          <w:lang w:eastAsia="zh-CN"/>
        </w:rPr>
        <w:t>fun</w:t>
      </w:r>
      <w:r w:rsidRPr="00AE0C49">
        <w:rPr>
          <w:rStyle w:val="HTML"/>
          <w:rFonts w:ascii="Times New Roman" w:eastAsia="Courier New" w:hAnsi="Times New Roman"/>
          <w:b/>
          <w:bCs/>
          <w:color w:val="000000" w:themeColor="text1"/>
          <w:sz w:val="28"/>
          <w:szCs w:val="28"/>
          <w:shd w:val="clear" w:color="auto" w:fill="FFFFFF"/>
          <w:lang w:val="ru-RU" w:eastAsia="zh-CN"/>
        </w:rPr>
        <w:t xml:space="preserve"> </w:t>
      </w:r>
      <w:proofErr w:type="spellStart"/>
      <w:proofErr w:type="gramStart"/>
      <w:r>
        <w:rPr>
          <w:rStyle w:val="HTML"/>
          <w:rFonts w:ascii="Times New Roman" w:eastAsia="Courier New" w:hAnsi="Times New Roman"/>
          <w:b/>
          <w:bCs/>
          <w:color w:val="000000" w:themeColor="text1"/>
          <w:sz w:val="28"/>
          <w:szCs w:val="28"/>
          <w:shd w:val="clear" w:color="auto" w:fill="FFFFFF"/>
          <w:lang w:eastAsia="zh-CN"/>
        </w:rPr>
        <w:t>loadItemsFromDatabase</w:t>
      </w:r>
      <w:proofErr w:type="spellEnd"/>
      <w:r w:rsidRPr="00AE0C49">
        <w:rPr>
          <w:rStyle w:val="HTML"/>
          <w:rFonts w:ascii="Times New Roman" w:eastAsia="Courier New" w:hAnsi="Times New Roman"/>
          <w:b/>
          <w:bCs/>
          <w:color w:val="000000" w:themeColor="text1"/>
          <w:sz w:val="28"/>
          <w:szCs w:val="28"/>
          <w:shd w:val="clear" w:color="auto" w:fill="FFFFFF"/>
          <w:lang w:val="ru-RU" w:eastAsia="zh-CN"/>
        </w:rPr>
        <w:t>(</w:t>
      </w:r>
      <w:proofErr w:type="gramEnd"/>
      <w:r w:rsidRPr="00AE0C49">
        <w:rPr>
          <w:rStyle w:val="HTML"/>
          <w:rFonts w:ascii="Times New Roman" w:eastAsia="Courier New" w:hAnsi="Times New Roman"/>
          <w:b/>
          <w:bCs/>
          <w:color w:val="000000" w:themeColor="text1"/>
          <w:sz w:val="28"/>
          <w:szCs w:val="28"/>
          <w:shd w:val="clear" w:color="auto" w:fill="FFFFFF"/>
          <w:lang w:val="ru-RU" w:eastAsia="zh-CN"/>
        </w:rPr>
        <w:t>)</w:t>
      </w:r>
      <w:r w:rsidRPr="00AE0C49">
        <w:rPr>
          <w:rStyle w:val="HTML"/>
          <w:rFonts w:ascii="Times New Roman" w:eastAsia="Courier New" w:hAnsi="Times New Roman"/>
          <w:color w:val="000000" w:themeColor="text1"/>
          <w:sz w:val="28"/>
          <w:szCs w:val="28"/>
          <w:shd w:val="clear" w:color="auto" w:fill="FFFFFF"/>
          <w:lang w:val="ru-RU" w:eastAsia="zh-CN"/>
        </w:rPr>
        <w:t xml:space="preserve"> - метод для загрузки данных и базы данных</w:t>
      </w:r>
    </w:p>
    <w:p w:rsidR="00AE0C49" w:rsidRPr="00AE0C49" w:rsidRDefault="00AE0C49" w:rsidP="00AE0C49">
      <w:pPr>
        <w:rPr>
          <w:rStyle w:val="HTML"/>
          <w:rFonts w:ascii="Times New Roman" w:eastAsia="Courier New" w:hAnsi="Times New Roman"/>
          <w:color w:val="000000" w:themeColor="text1"/>
          <w:sz w:val="28"/>
          <w:szCs w:val="28"/>
          <w:shd w:val="clear" w:color="auto" w:fill="FFFFFF"/>
          <w:lang w:val="ru-RU" w:eastAsia="zh-CN"/>
        </w:rPr>
      </w:pPr>
    </w:p>
    <w:p w:rsidR="00AE0C49" w:rsidRPr="00AE0C49" w:rsidRDefault="00AE0C49" w:rsidP="00AE0C49">
      <w:pPr>
        <w:rPr>
          <w:rStyle w:val="HTML"/>
          <w:rFonts w:ascii="Times New Roman" w:eastAsia="Courier New" w:hAnsi="Times New Roman"/>
          <w:color w:val="000000" w:themeColor="text1"/>
          <w:sz w:val="28"/>
          <w:szCs w:val="28"/>
          <w:shd w:val="clear" w:color="auto" w:fill="FFFFFF"/>
          <w:lang w:val="ru-RU" w:eastAsia="zh-CN"/>
        </w:rPr>
      </w:pPr>
      <w:r>
        <w:rPr>
          <w:rStyle w:val="HTML"/>
          <w:rFonts w:ascii="Times New Roman" w:eastAsia="Courier New" w:hAnsi="Times New Roman"/>
          <w:b/>
          <w:bCs/>
          <w:color w:val="000000" w:themeColor="text1"/>
          <w:sz w:val="28"/>
          <w:szCs w:val="28"/>
          <w:shd w:val="clear" w:color="auto" w:fill="FFFFFF"/>
          <w:lang w:eastAsia="zh-CN"/>
        </w:rPr>
        <w:t>fun</w:t>
      </w:r>
      <w:r w:rsidRPr="00AE0C49">
        <w:rPr>
          <w:rStyle w:val="HTML"/>
          <w:rFonts w:ascii="Times New Roman" w:eastAsia="Courier New" w:hAnsi="Times New Roman"/>
          <w:b/>
          <w:bCs/>
          <w:color w:val="000000" w:themeColor="text1"/>
          <w:sz w:val="28"/>
          <w:szCs w:val="28"/>
          <w:shd w:val="clear" w:color="auto" w:fill="FFFFFF"/>
          <w:lang w:val="ru-RU" w:eastAsia="zh-CN"/>
        </w:rPr>
        <w:t xml:space="preserve"> </w:t>
      </w:r>
      <w:proofErr w:type="spellStart"/>
      <w:proofErr w:type="gramStart"/>
      <w:r>
        <w:rPr>
          <w:rStyle w:val="HTML"/>
          <w:rFonts w:ascii="Times New Roman" w:eastAsia="Courier New" w:hAnsi="Times New Roman"/>
          <w:b/>
          <w:bCs/>
          <w:color w:val="000000" w:themeColor="text1"/>
          <w:sz w:val="28"/>
          <w:szCs w:val="28"/>
          <w:shd w:val="clear" w:color="auto" w:fill="FFFFFF"/>
          <w:lang w:eastAsia="zh-CN"/>
        </w:rPr>
        <w:t>updateList</w:t>
      </w:r>
      <w:proofErr w:type="spellEnd"/>
      <w:r w:rsidRPr="00AE0C49">
        <w:rPr>
          <w:rStyle w:val="HTML"/>
          <w:rFonts w:ascii="Times New Roman" w:eastAsia="Courier New" w:hAnsi="Times New Roman"/>
          <w:b/>
          <w:bCs/>
          <w:color w:val="000000" w:themeColor="text1"/>
          <w:sz w:val="28"/>
          <w:szCs w:val="28"/>
          <w:shd w:val="clear" w:color="auto" w:fill="FFFFFF"/>
          <w:lang w:val="ru-RU" w:eastAsia="zh-CN"/>
        </w:rPr>
        <w:t>(</w:t>
      </w:r>
      <w:proofErr w:type="gramEnd"/>
      <w:r w:rsidRPr="00AE0C49">
        <w:rPr>
          <w:rStyle w:val="HTML"/>
          <w:rFonts w:ascii="Times New Roman" w:eastAsia="Courier New" w:hAnsi="Times New Roman"/>
          <w:b/>
          <w:bCs/>
          <w:color w:val="000000" w:themeColor="text1"/>
          <w:sz w:val="28"/>
          <w:szCs w:val="28"/>
          <w:shd w:val="clear" w:color="auto" w:fill="FFFFFF"/>
          <w:lang w:val="ru-RU" w:eastAsia="zh-CN"/>
        </w:rPr>
        <w:t>) -</w:t>
      </w:r>
      <w:r w:rsidRPr="00AE0C49">
        <w:rPr>
          <w:rStyle w:val="HTML"/>
          <w:rFonts w:ascii="Times New Roman" w:eastAsia="Courier New" w:hAnsi="Times New Roman"/>
          <w:color w:val="000000" w:themeColor="text1"/>
          <w:sz w:val="28"/>
          <w:szCs w:val="28"/>
          <w:shd w:val="clear" w:color="auto" w:fill="FFFFFF"/>
          <w:lang w:val="ru-RU" w:eastAsia="zh-CN"/>
        </w:rPr>
        <w:t xml:space="preserve"> метод для обновления интерфейса. (удаляет все дубликаты, добавляет новый элемент в </w:t>
      </w:r>
      <w:proofErr w:type="spellStart"/>
      <w:r>
        <w:rPr>
          <w:rStyle w:val="HTML"/>
          <w:rFonts w:ascii="Times New Roman" w:eastAsia="Courier New" w:hAnsi="Times New Roman"/>
          <w:color w:val="000000" w:themeColor="text1"/>
          <w:sz w:val="28"/>
          <w:szCs w:val="28"/>
          <w:shd w:val="clear" w:color="auto" w:fill="FFFFFF"/>
          <w:lang w:eastAsia="zh-CN"/>
        </w:rPr>
        <w:t>listContainer</w:t>
      </w:r>
      <w:proofErr w:type="spellEnd"/>
      <w:r w:rsidRPr="00AE0C49">
        <w:rPr>
          <w:rStyle w:val="HTML"/>
          <w:rFonts w:ascii="Times New Roman" w:eastAsia="Courier New" w:hAnsi="Times New Roman"/>
          <w:color w:val="000000" w:themeColor="text1"/>
          <w:sz w:val="28"/>
          <w:szCs w:val="28"/>
          <w:shd w:val="clear" w:color="auto" w:fill="FFFFFF"/>
          <w:lang w:val="ru-RU" w:eastAsia="zh-CN"/>
        </w:rPr>
        <w:t>)</w:t>
      </w:r>
    </w:p>
    <w:p w:rsidR="00BB16CE" w:rsidRPr="002142A5" w:rsidRDefault="00BB16CE">
      <w:pPr>
        <w:spacing w:after="160"/>
        <w:rPr>
          <w:b/>
          <w:bCs/>
          <w:sz w:val="28"/>
          <w:szCs w:val="28"/>
          <w:lang w:val="ru-RU"/>
        </w:rPr>
      </w:pPr>
    </w:p>
    <w:p w:rsidR="00BB16CE" w:rsidRPr="002142A5" w:rsidRDefault="00CB13B0">
      <w:pPr>
        <w:spacing w:after="160"/>
        <w:rPr>
          <w:sz w:val="28"/>
          <w:szCs w:val="28"/>
          <w:lang w:val="ru-RU"/>
        </w:rPr>
      </w:pPr>
      <w:r w:rsidRPr="002142A5">
        <w:rPr>
          <w:b/>
          <w:bCs/>
          <w:sz w:val="28"/>
          <w:szCs w:val="28"/>
          <w:lang w:val="ru-RU"/>
        </w:rPr>
        <w:t>Используемые инструменты:</w:t>
      </w:r>
      <w:r w:rsidRPr="002142A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</w:rPr>
        <w:t>WindowsForms</w:t>
      </w:r>
      <w:proofErr w:type="spellEnd"/>
      <w:r w:rsidRPr="002142A5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Xamarin</w:t>
      </w:r>
      <w:r w:rsidRPr="002142A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</w:t>
      </w:r>
      <w:r w:rsidRPr="002142A5">
        <w:rPr>
          <w:sz w:val="28"/>
          <w:szCs w:val="28"/>
          <w:lang w:val="ru-RU"/>
        </w:rPr>
        <w:t>#.</w:t>
      </w:r>
    </w:p>
    <w:p w:rsidR="00BB16CE" w:rsidRPr="002142A5" w:rsidRDefault="00BB16CE">
      <w:pPr>
        <w:spacing w:after="160"/>
        <w:jc w:val="both"/>
        <w:rPr>
          <w:sz w:val="28"/>
          <w:szCs w:val="28"/>
          <w:lang w:val="ru-RU"/>
        </w:rPr>
      </w:pPr>
    </w:p>
    <w:p w:rsidR="00BB16CE" w:rsidRPr="002142A5" w:rsidRDefault="00BB16CE">
      <w:pPr>
        <w:spacing w:after="160"/>
        <w:rPr>
          <w:lang w:val="ru-RU"/>
        </w:rPr>
      </w:pPr>
    </w:p>
    <w:p w:rsidR="00BB16CE" w:rsidRDefault="00BB16CE">
      <w:pPr>
        <w:spacing w:after="160"/>
      </w:pPr>
      <w:bookmarkStart w:id="1" w:name="_GoBack"/>
      <w:bookmarkEnd w:id="1"/>
    </w:p>
    <w:sectPr w:rsidR="00BB16CE">
      <w:pgSz w:w="12240" w:h="15840"/>
      <w:pgMar w:top="1134" w:right="850" w:bottom="1134" w:left="1701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4763BBF"/>
    <w:multiLevelType w:val="singleLevel"/>
    <w:tmpl w:val="C4763BBF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b w:val="0"/>
        <w:bCs w:val="0"/>
      </w:rPr>
    </w:lvl>
  </w:abstractNum>
  <w:abstractNum w:abstractNumId="1" w15:restartNumberingAfterBreak="0">
    <w:nsid w:val="00000001"/>
    <w:multiLevelType w:val="hybridMultilevel"/>
    <w:tmpl w:val="00000001"/>
    <w:lvl w:ilvl="0" w:tplc="14740E3C">
      <w:start w:val="1"/>
      <w:numFmt w:val="bullet"/>
      <w:lvlText w:val=""/>
      <w:lvlJc w:val="left"/>
      <w:pPr>
        <w:ind w:left="1920" w:hanging="360"/>
      </w:pPr>
      <w:rPr>
        <w:rFonts w:ascii="Wingdings" w:eastAsia="Wingdings" w:hAnsi="Wingdings" w:cs="Wingdings"/>
        <w:sz w:val="28"/>
        <w:szCs w:val="28"/>
      </w:rPr>
    </w:lvl>
    <w:lvl w:ilvl="1" w:tplc="6F20A1EC">
      <w:start w:val="1"/>
      <w:numFmt w:val="bullet"/>
      <w:lvlText w:val="o"/>
      <w:lvlJc w:val="left"/>
      <w:pPr>
        <w:tabs>
          <w:tab w:val="num" w:pos="2640"/>
        </w:tabs>
        <w:ind w:left="2640" w:hanging="360"/>
      </w:pPr>
      <w:rPr>
        <w:rFonts w:ascii="Courier New" w:hAnsi="Courier New"/>
      </w:rPr>
    </w:lvl>
    <w:lvl w:ilvl="2" w:tplc="849010DE">
      <w:start w:val="1"/>
      <w:numFmt w:val="bullet"/>
      <w:lvlText w:val=""/>
      <w:lvlJc w:val="left"/>
      <w:pPr>
        <w:tabs>
          <w:tab w:val="num" w:pos="3360"/>
        </w:tabs>
        <w:ind w:left="3360" w:hanging="360"/>
      </w:pPr>
      <w:rPr>
        <w:rFonts w:ascii="Wingdings" w:hAnsi="Wingdings"/>
      </w:rPr>
    </w:lvl>
    <w:lvl w:ilvl="3" w:tplc="64C8E278">
      <w:start w:val="1"/>
      <w:numFmt w:val="bullet"/>
      <w:lvlText w:val=""/>
      <w:lvlJc w:val="left"/>
      <w:pPr>
        <w:tabs>
          <w:tab w:val="num" w:pos="4080"/>
        </w:tabs>
        <w:ind w:left="4080" w:hanging="360"/>
      </w:pPr>
      <w:rPr>
        <w:rFonts w:ascii="Symbol" w:hAnsi="Symbol"/>
      </w:rPr>
    </w:lvl>
    <w:lvl w:ilvl="4" w:tplc="9410A81E">
      <w:start w:val="1"/>
      <w:numFmt w:val="bullet"/>
      <w:lvlText w:val="o"/>
      <w:lvlJc w:val="left"/>
      <w:pPr>
        <w:tabs>
          <w:tab w:val="num" w:pos="4800"/>
        </w:tabs>
        <w:ind w:left="4800" w:hanging="360"/>
      </w:pPr>
      <w:rPr>
        <w:rFonts w:ascii="Courier New" w:hAnsi="Courier New"/>
      </w:rPr>
    </w:lvl>
    <w:lvl w:ilvl="5" w:tplc="242033F8">
      <w:start w:val="1"/>
      <w:numFmt w:val="bullet"/>
      <w:lvlText w:val=""/>
      <w:lvlJc w:val="left"/>
      <w:pPr>
        <w:tabs>
          <w:tab w:val="num" w:pos="5520"/>
        </w:tabs>
        <w:ind w:left="5520" w:hanging="360"/>
      </w:pPr>
      <w:rPr>
        <w:rFonts w:ascii="Wingdings" w:hAnsi="Wingdings"/>
      </w:rPr>
    </w:lvl>
    <w:lvl w:ilvl="6" w:tplc="40E62880">
      <w:start w:val="1"/>
      <w:numFmt w:val="bullet"/>
      <w:lvlText w:val=""/>
      <w:lvlJc w:val="left"/>
      <w:pPr>
        <w:tabs>
          <w:tab w:val="num" w:pos="6240"/>
        </w:tabs>
        <w:ind w:left="6240" w:hanging="360"/>
      </w:pPr>
      <w:rPr>
        <w:rFonts w:ascii="Symbol" w:hAnsi="Symbol"/>
      </w:rPr>
    </w:lvl>
    <w:lvl w:ilvl="7" w:tplc="15B65616">
      <w:start w:val="1"/>
      <w:numFmt w:val="bullet"/>
      <w:lvlText w:val="o"/>
      <w:lvlJc w:val="left"/>
      <w:pPr>
        <w:tabs>
          <w:tab w:val="num" w:pos="6960"/>
        </w:tabs>
        <w:ind w:left="6960" w:hanging="360"/>
      </w:pPr>
      <w:rPr>
        <w:rFonts w:ascii="Courier New" w:hAnsi="Courier New"/>
      </w:rPr>
    </w:lvl>
    <w:lvl w:ilvl="8" w:tplc="0E702E26">
      <w:start w:val="1"/>
      <w:numFmt w:val="bullet"/>
      <w:lvlText w:val=""/>
      <w:lvlJc w:val="left"/>
      <w:pPr>
        <w:tabs>
          <w:tab w:val="num" w:pos="7680"/>
        </w:tabs>
        <w:ind w:left="7680" w:hanging="360"/>
      </w:pPr>
      <w:rPr>
        <w:rFonts w:ascii="Wingdings" w:hAnsi="Wingdings"/>
      </w:rPr>
    </w:lvl>
  </w:abstractNum>
  <w:abstractNum w:abstractNumId="2" w15:restartNumberingAfterBreak="0">
    <w:nsid w:val="00000002"/>
    <w:multiLevelType w:val="hybridMultilevel"/>
    <w:tmpl w:val="00000002"/>
    <w:lvl w:ilvl="0" w:tplc="B8C0533C">
      <w:start w:val="1"/>
      <w:numFmt w:val="bullet"/>
      <w:lvlText w:val=""/>
      <w:lvlJc w:val="left"/>
      <w:pPr>
        <w:ind w:left="720" w:hanging="360"/>
      </w:pPr>
      <w:rPr>
        <w:rFonts w:ascii="Wingdings" w:eastAsia="Wingdings" w:hAnsi="Wingdings" w:cs="Wingdings"/>
        <w:sz w:val="28"/>
        <w:szCs w:val="28"/>
      </w:rPr>
    </w:lvl>
    <w:lvl w:ilvl="1" w:tplc="7422BAA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0384C8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404AE0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2D2F02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A6223F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50421E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5628E7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9A2C7A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3"/>
    <w:multiLevelType w:val="hybridMultilevel"/>
    <w:tmpl w:val="00000003"/>
    <w:lvl w:ilvl="0" w:tplc="83F49EB0">
      <w:start w:val="1"/>
      <w:numFmt w:val="bullet"/>
      <w:lvlText w:val=""/>
      <w:lvlJc w:val="left"/>
      <w:pPr>
        <w:ind w:left="720" w:hanging="360"/>
      </w:pPr>
      <w:rPr>
        <w:rFonts w:ascii="Wingdings" w:eastAsia="Wingdings" w:hAnsi="Wingdings" w:cs="Wingdings"/>
        <w:sz w:val="28"/>
        <w:szCs w:val="28"/>
      </w:rPr>
    </w:lvl>
    <w:lvl w:ilvl="1" w:tplc="4FE2293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E38538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1EE9B0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21EDE7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34231B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7E816E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B6AFFA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C58F83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4"/>
    <w:multiLevelType w:val="hybridMultilevel"/>
    <w:tmpl w:val="00000004"/>
    <w:lvl w:ilvl="0" w:tplc="E9C83E16">
      <w:start w:val="1"/>
      <w:numFmt w:val="bullet"/>
      <w:lvlText w:val=""/>
      <w:lvlJc w:val="left"/>
      <w:pPr>
        <w:ind w:left="720" w:hanging="360"/>
      </w:pPr>
      <w:rPr>
        <w:rFonts w:ascii="Wingdings" w:eastAsia="Wingdings" w:hAnsi="Wingdings" w:cs="Wingdings"/>
        <w:sz w:val="28"/>
        <w:szCs w:val="28"/>
      </w:rPr>
    </w:lvl>
    <w:lvl w:ilvl="1" w:tplc="5E30BDE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4BE262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754FBB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C121BA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B9226D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890F39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7CE7C0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96AF3E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5"/>
    <w:multiLevelType w:val="multilevel"/>
    <w:tmpl w:val="0000000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761F6363"/>
    <w:multiLevelType w:val="hybridMultilevel"/>
    <w:tmpl w:val="2570B5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0"/>
    <w:lvlOverride w:ilvl="0">
      <w:startOverride w:val="1"/>
    </w:lvlOverride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revisionView w:inkAnnotations="0"/>
  <w:defaultTabStop w:val="720"/>
  <w:noPunctuationKerning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16CE"/>
    <w:rsid w:val="002142A5"/>
    <w:rsid w:val="00AE0C49"/>
    <w:rsid w:val="00B235E4"/>
    <w:rsid w:val="00BB16CE"/>
    <w:rsid w:val="00CB1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3ACC0C"/>
  <w15:docId w15:val="{8F8A9320-F831-41B1-AA3D-FEE9DD0FC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235E4"/>
    <w:pPr>
      <w:spacing w:line="259" w:lineRule="auto"/>
    </w:pPr>
    <w:rPr>
      <w:rFonts w:ascii="Times New Roman" w:eastAsia="Times New Roman" w:hAnsi="Times New Roman" w:cs="Times New Roman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506D7A"/>
    <w:pPr>
      <w:keepNext/>
      <w:keepLines/>
      <w:spacing w:before="240"/>
      <w:outlineLvl w:val="0"/>
    </w:pPr>
    <w:rPr>
      <w:rFonts w:ascii="Calibri" w:eastAsia="Calibri" w:hAnsi="Calibri" w:cs="Calibri"/>
      <w:b/>
      <w:bCs/>
      <w:color w:val="2F5496"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qFormat/>
    <w:rsid w:val="00506D7A"/>
    <w:pPr>
      <w:keepNext/>
      <w:keepLines/>
      <w:spacing w:before="40"/>
      <w:outlineLvl w:val="1"/>
    </w:pPr>
    <w:rPr>
      <w:rFonts w:ascii="Calibri" w:eastAsia="Calibri" w:hAnsi="Calibri" w:cs="Calibri"/>
      <w:b/>
      <w:bCs/>
      <w:color w:val="2F5496"/>
      <w:sz w:val="36"/>
      <w:szCs w:val="36"/>
    </w:rPr>
  </w:style>
  <w:style w:type="paragraph" w:styleId="3">
    <w:name w:val="heading 3"/>
    <w:basedOn w:val="a"/>
    <w:next w:val="a"/>
    <w:link w:val="30"/>
    <w:uiPriority w:val="9"/>
    <w:qFormat/>
    <w:rsid w:val="00506D7A"/>
    <w:pPr>
      <w:keepNext/>
      <w:keepLines/>
      <w:spacing w:before="40"/>
      <w:outlineLvl w:val="2"/>
    </w:pPr>
    <w:rPr>
      <w:rFonts w:ascii="Calibri" w:eastAsia="Calibri" w:hAnsi="Calibri" w:cs="Calibri"/>
      <w:b/>
      <w:bCs/>
      <w:color w:val="1F3763"/>
      <w:sz w:val="28"/>
      <w:szCs w:val="28"/>
    </w:rPr>
  </w:style>
  <w:style w:type="paragraph" w:styleId="4">
    <w:name w:val="heading 4"/>
    <w:basedOn w:val="a"/>
    <w:next w:val="a"/>
    <w:link w:val="40"/>
    <w:uiPriority w:val="9"/>
    <w:qFormat/>
    <w:rsid w:val="00506D7A"/>
    <w:pPr>
      <w:keepNext/>
      <w:keepLines/>
      <w:spacing w:before="40"/>
      <w:outlineLvl w:val="3"/>
    </w:pPr>
    <w:rPr>
      <w:rFonts w:ascii="Calibri" w:eastAsia="Calibri" w:hAnsi="Calibri" w:cs="Calibri"/>
      <w:b/>
      <w:bCs/>
      <w:iCs/>
      <w:color w:val="2F5496"/>
      <w:sz w:val="24"/>
      <w:szCs w:val="24"/>
    </w:rPr>
  </w:style>
  <w:style w:type="paragraph" w:styleId="5">
    <w:name w:val="heading 5"/>
    <w:basedOn w:val="a"/>
    <w:next w:val="a"/>
    <w:link w:val="50"/>
    <w:uiPriority w:val="9"/>
    <w:qFormat/>
    <w:rsid w:val="00506D7A"/>
    <w:pPr>
      <w:keepNext/>
      <w:keepLines/>
      <w:spacing w:before="40"/>
      <w:outlineLvl w:val="4"/>
    </w:pPr>
    <w:rPr>
      <w:rFonts w:ascii="Calibri" w:eastAsia="Calibri" w:hAnsi="Calibri" w:cs="Calibri"/>
      <w:b/>
      <w:bCs/>
      <w:color w:val="2F5496"/>
      <w:sz w:val="20"/>
      <w:szCs w:val="20"/>
    </w:rPr>
  </w:style>
  <w:style w:type="paragraph" w:styleId="6">
    <w:name w:val="heading 6"/>
    <w:basedOn w:val="a"/>
    <w:next w:val="a"/>
    <w:link w:val="60"/>
    <w:uiPriority w:val="9"/>
    <w:qFormat/>
    <w:rsid w:val="00506D7A"/>
    <w:pPr>
      <w:keepNext/>
      <w:keepLines/>
      <w:spacing w:before="40"/>
      <w:outlineLvl w:val="5"/>
    </w:pPr>
    <w:rPr>
      <w:rFonts w:ascii="Calibri" w:eastAsia="Calibri" w:hAnsi="Calibri" w:cs="Calibri"/>
      <w:b/>
      <w:bCs/>
      <w:color w:val="1F3763"/>
      <w:sz w:val="16"/>
      <w:szCs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06D7A"/>
    <w:rPr>
      <w:rFonts w:ascii="Calibri Light" w:eastAsia="Times New Roman" w:hAnsi="Calibri Light" w:cs="Times New Roman"/>
      <w:color w:val="2F5496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06D7A"/>
    <w:rPr>
      <w:rFonts w:ascii="Calibri Light" w:eastAsia="Times New Roman" w:hAnsi="Calibri Light" w:cs="Times New Roman"/>
      <w:color w:val="2F5496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06D7A"/>
    <w:rPr>
      <w:rFonts w:ascii="Calibri Light" w:eastAsia="Times New Roman" w:hAnsi="Calibri Light" w:cs="Times New Roman"/>
      <w:color w:val="1F3763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506D7A"/>
    <w:rPr>
      <w:rFonts w:ascii="Calibri Light" w:eastAsia="Times New Roman" w:hAnsi="Calibri Light" w:cs="Times New Roman"/>
      <w:i/>
      <w:iCs/>
      <w:color w:val="2F5496"/>
    </w:rPr>
  </w:style>
  <w:style w:type="character" w:customStyle="1" w:styleId="50">
    <w:name w:val="Заголовок 5 Знак"/>
    <w:basedOn w:val="a0"/>
    <w:link w:val="5"/>
    <w:uiPriority w:val="9"/>
    <w:rsid w:val="00506D7A"/>
    <w:rPr>
      <w:rFonts w:ascii="Calibri Light" w:eastAsia="Times New Roman" w:hAnsi="Calibri Light" w:cs="Times New Roman"/>
      <w:color w:val="2F5496"/>
    </w:rPr>
  </w:style>
  <w:style w:type="character" w:customStyle="1" w:styleId="60">
    <w:name w:val="Заголовок 6 Знак"/>
    <w:basedOn w:val="a0"/>
    <w:link w:val="6"/>
    <w:uiPriority w:val="9"/>
    <w:rsid w:val="00506D7A"/>
    <w:rPr>
      <w:rFonts w:ascii="Calibri Light" w:eastAsia="Times New Roman" w:hAnsi="Calibri Light" w:cs="Times New Roman"/>
      <w:color w:val="1F3763"/>
    </w:rPr>
  </w:style>
  <w:style w:type="paragraph" w:customStyle="1" w:styleId="Section1">
    <w:name w:val="Section_1"/>
    <w:basedOn w:val="a"/>
  </w:style>
  <w:style w:type="character" w:styleId="HTML">
    <w:name w:val="HTML Code"/>
    <w:basedOn w:val="a0"/>
    <w:uiPriority w:val="99"/>
    <w:semiHidden/>
    <w:unhideWhenUsed/>
    <w:qFormat/>
    <w:rsid w:val="00AE0C49"/>
    <w:rPr>
      <w:rFonts w:ascii="Courier New" w:eastAsia="Times New Roman" w:hAnsi="Courier New" w:cs="Courier New" w:hint="default"/>
      <w:sz w:val="20"/>
      <w:szCs w:val="20"/>
    </w:rPr>
  </w:style>
  <w:style w:type="paragraph" w:styleId="a3">
    <w:name w:val="List Paragraph"/>
    <w:basedOn w:val="a"/>
    <w:uiPriority w:val="34"/>
    <w:qFormat/>
    <w:rsid w:val="00AE0C49"/>
    <w:pPr>
      <w:ind w:left="720"/>
      <w:contextualSpacing/>
    </w:pPr>
  </w:style>
  <w:style w:type="paragraph" w:styleId="HTML0">
    <w:name w:val="HTML Preformatted"/>
    <w:basedOn w:val="a"/>
    <w:link w:val="HTML1"/>
    <w:uiPriority w:val="99"/>
    <w:semiHidden/>
    <w:unhideWhenUsed/>
    <w:rsid w:val="00AE0C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  <w:sz w:val="20"/>
      <w:szCs w:val="20"/>
      <w:lang w:val="ru-RU"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AE0C49"/>
    <w:rPr>
      <w:rFonts w:ascii="Courier New" w:eastAsia="Times New Roman" w:hAnsi="Courier New" w:cs="Courier New"/>
      <w:lang w:val="ru-RU" w:eastAsia="ru-RU"/>
    </w:rPr>
  </w:style>
  <w:style w:type="character" w:customStyle="1" w:styleId="7">
    <w:name w:val="ͼ7"/>
    <w:basedOn w:val="a0"/>
    <w:rsid w:val="00AE0C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15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4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6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15</Pages>
  <Words>408</Words>
  <Characters>2328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st310-08</cp:lastModifiedBy>
  <cp:revision>1</cp:revision>
  <dcterms:created xsi:type="dcterms:W3CDTF">2024-12-18T04:46:00Z</dcterms:created>
  <dcterms:modified xsi:type="dcterms:W3CDTF">2024-12-18T06:13:00Z</dcterms:modified>
</cp:coreProperties>
</file>